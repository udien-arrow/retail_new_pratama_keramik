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92A" w:rsidRDefault="00CD1BA2" w:rsidP="005B3B8C">
      <w:pPr>
        <w:pStyle w:val="Title"/>
        <w:jc w:val="both"/>
      </w:pPr>
      <w:r>
        <w:t>Waru Abadi</w:t>
      </w:r>
    </w:p>
    <w:p w:rsidR="0026192A" w:rsidRDefault="00CD1BA2" w:rsidP="005B3B8C">
      <w:pPr>
        <w:pStyle w:val="Heading1"/>
        <w:jc w:val="both"/>
      </w:pPr>
      <w:r>
        <w:t>Halaman Utama</w:t>
      </w:r>
    </w:p>
    <w:p w:rsidR="0026192A" w:rsidRDefault="007E38BA" w:rsidP="005B3B8C">
      <w:pPr>
        <w:jc w:val="both"/>
      </w:pPr>
      <w:r>
        <w:rPr>
          <w:noProof/>
          <w:lang w:eastAsia="en-US"/>
        </w:rPr>
        <w:drawing>
          <wp:inline distT="0" distB="0" distL="0" distR="0" wp14:anchorId="69B6DBD5" wp14:editId="58E9FEFD">
            <wp:extent cx="594360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BA" w:rsidRDefault="007E38BA" w:rsidP="005B3B8C">
      <w:pPr>
        <w:jc w:val="both"/>
      </w:pPr>
      <w:r>
        <w:t xml:space="preserve">Terdapat menu-menu pada halaman utama, </w:t>
      </w:r>
      <w:proofErr w:type="gramStart"/>
      <w:r>
        <w:t>yaitu :</w:t>
      </w:r>
      <w:proofErr w:type="gramEnd"/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Dashboard</w:t>
      </w:r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Data Master</w:t>
      </w:r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Inventory</w:t>
      </w:r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Puchasing</w:t>
      </w:r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Approve</w:t>
      </w:r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Penjualan</w:t>
      </w:r>
    </w:p>
    <w:p w:rsidR="007E38BA" w:rsidRDefault="007E38BA" w:rsidP="005B3B8C">
      <w:pPr>
        <w:pStyle w:val="ListParagraph"/>
        <w:numPr>
          <w:ilvl w:val="0"/>
          <w:numId w:val="4"/>
        </w:numPr>
        <w:jc w:val="both"/>
      </w:pPr>
      <w:r>
        <w:t>Laporan</w:t>
      </w:r>
    </w:p>
    <w:p w:rsidR="007E38BA" w:rsidRDefault="007E38BA" w:rsidP="005B3B8C">
      <w:pPr>
        <w:jc w:val="both"/>
      </w:pPr>
      <w:r>
        <w:br w:type="page"/>
      </w:r>
    </w:p>
    <w:p w:rsidR="007E38BA" w:rsidRDefault="007E38BA" w:rsidP="005B3B8C">
      <w:pPr>
        <w:pStyle w:val="Title"/>
        <w:jc w:val="both"/>
      </w:pPr>
      <w:r>
        <w:lastRenderedPageBreak/>
        <w:t>Dashboard</w:t>
      </w:r>
    </w:p>
    <w:p w:rsidR="007E38BA" w:rsidRDefault="007E38BA" w:rsidP="005B3B8C">
      <w:pPr>
        <w:pStyle w:val="Heading1"/>
        <w:jc w:val="both"/>
      </w:pPr>
      <w:proofErr w:type="gramStart"/>
      <w:r>
        <w:t>1.Dashboard</w:t>
      </w:r>
      <w:proofErr w:type="gramEnd"/>
    </w:p>
    <w:p w:rsidR="00F6373C" w:rsidRDefault="00F6373C" w:rsidP="005B3B8C">
      <w:pPr>
        <w:jc w:val="both"/>
      </w:pPr>
      <w:r>
        <w:br w:type="page"/>
      </w:r>
    </w:p>
    <w:p w:rsidR="00F6373C" w:rsidRDefault="00F6373C" w:rsidP="005B3B8C">
      <w:pPr>
        <w:pStyle w:val="Title"/>
        <w:jc w:val="both"/>
      </w:pPr>
      <w:r>
        <w:lastRenderedPageBreak/>
        <w:t>Data Master</w:t>
      </w:r>
    </w:p>
    <w:p w:rsidR="00F6373C" w:rsidRDefault="00F6373C" w:rsidP="005B3B8C">
      <w:pPr>
        <w:pStyle w:val="Heading1"/>
        <w:jc w:val="both"/>
      </w:pPr>
      <w:proofErr w:type="gramStart"/>
      <w:r>
        <w:t>2.Data</w:t>
      </w:r>
      <w:proofErr w:type="gramEnd"/>
      <w:r>
        <w:t xml:space="preserve"> Master</w:t>
      </w:r>
    </w:p>
    <w:p w:rsidR="007E38BA" w:rsidRDefault="00F26893" w:rsidP="005B3B8C">
      <w:pPr>
        <w:jc w:val="both"/>
      </w:pPr>
      <w:r>
        <w:t>Data master ini di gunakan untuk membuat master-master</w:t>
      </w:r>
      <w:proofErr w:type="gramStart"/>
      <w:r>
        <w:t>,terdapat</w:t>
      </w:r>
      <w:proofErr w:type="gramEnd"/>
      <w:r>
        <w:t xml:space="preserve"> beberapa </w:t>
      </w:r>
      <w:r w:rsidR="00607FDB">
        <w:t>menu</w:t>
      </w:r>
      <w:r>
        <w:t xml:space="preserve"> yaitu :</w:t>
      </w:r>
    </w:p>
    <w:p w:rsidR="00F26893" w:rsidRDefault="00607FDB" w:rsidP="005B3B8C">
      <w:pPr>
        <w:pStyle w:val="ListParagraph"/>
        <w:numPr>
          <w:ilvl w:val="0"/>
          <w:numId w:val="5"/>
        </w:numPr>
        <w:jc w:val="both"/>
      </w:pPr>
      <w:r>
        <w:t>Cabang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Inventory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HRD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Accounting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Purchasing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Penjualan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Perusahaan</w:t>
      </w:r>
    </w:p>
    <w:p w:rsidR="00607FDB" w:rsidRDefault="00607FDB" w:rsidP="005B3B8C">
      <w:pPr>
        <w:pStyle w:val="ListParagraph"/>
        <w:numPr>
          <w:ilvl w:val="0"/>
          <w:numId w:val="5"/>
        </w:numPr>
        <w:jc w:val="both"/>
      </w:pPr>
      <w:r>
        <w:t>Profit Center</w:t>
      </w:r>
    </w:p>
    <w:p w:rsidR="00607FDB" w:rsidRDefault="00607FDB" w:rsidP="005B3B8C">
      <w:pPr>
        <w:jc w:val="both"/>
      </w:pPr>
      <w:r>
        <w:br w:type="page"/>
      </w:r>
    </w:p>
    <w:p w:rsidR="00607FDB" w:rsidRDefault="00607FDB" w:rsidP="005B3B8C">
      <w:pPr>
        <w:pStyle w:val="Title"/>
        <w:jc w:val="both"/>
      </w:pPr>
      <w:r>
        <w:lastRenderedPageBreak/>
        <w:t>Cabang</w:t>
      </w:r>
    </w:p>
    <w:p w:rsidR="00607FDB" w:rsidRDefault="00607FDB" w:rsidP="005B3B8C">
      <w:pPr>
        <w:pStyle w:val="Heading1"/>
        <w:jc w:val="both"/>
      </w:pPr>
      <w:r>
        <w:t>2.1</w:t>
      </w:r>
      <w:proofErr w:type="gramStart"/>
      <w:r>
        <w:t>.Cabang</w:t>
      </w:r>
      <w:proofErr w:type="gramEnd"/>
    </w:p>
    <w:p w:rsidR="00607FDB" w:rsidRDefault="00607FDB" w:rsidP="005B3B8C">
      <w:pPr>
        <w:jc w:val="both"/>
      </w:pPr>
      <w:r>
        <w:t xml:space="preserve">Master </w:t>
      </w:r>
      <w:proofErr w:type="gramStart"/>
      <w:r>
        <w:t>cabang</w:t>
      </w:r>
      <w:proofErr w:type="gramEnd"/>
      <w:r>
        <w:t xml:space="preserve"> ini di gunakan untuk membuat master dari cabang-cabang</w:t>
      </w:r>
    </w:p>
    <w:p w:rsidR="00607FDB" w:rsidRDefault="00607FDB" w:rsidP="005B3B8C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607FDB" w:rsidRDefault="00607FDB" w:rsidP="004B7FC8">
      <w:pPr>
        <w:pStyle w:val="ListParagraph"/>
        <w:numPr>
          <w:ilvl w:val="0"/>
          <w:numId w:val="7"/>
        </w:numPr>
        <w:ind w:left="990" w:hanging="630"/>
        <w:jc w:val="both"/>
      </w:pPr>
      <w:r>
        <w:t>Klik Data Master</w:t>
      </w:r>
    </w:p>
    <w:p w:rsidR="00607FDB" w:rsidRDefault="00607FDB" w:rsidP="004B7FC8">
      <w:pPr>
        <w:pStyle w:val="ListParagraph"/>
        <w:numPr>
          <w:ilvl w:val="0"/>
          <w:numId w:val="7"/>
        </w:numPr>
        <w:ind w:left="990" w:hanging="630"/>
        <w:jc w:val="both"/>
      </w:pPr>
      <w:r>
        <w:t xml:space="preserve">Lalu Pilih Cabang </w:t>
      </w:r>
    </w:p>
    <w:p w:rsidR="00607FDB" w:rsidRDefault="00607FDB" w:rsidP="004B7FC8">
      <w:pPr>
        <w:pStyle w:val="ListParagraph"/>
        <w:ind w:left="990"/>
        <w:jc w:val="both"/>
      </w:pPr>
      <w:r>
        <w:rPr>
          <w:noProof/>
          <w:lang w:eastAsia="en-US"/>
        </w:rPr>
        <w:drawing>
          <wp:inline distT="0" distB="0" distL="0" distR="0" wp14:anchorId="0895DFD3" wp14:editId="6DBB55DF">
            <wp:extent cx="2752725" cy="3343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DB" w:rsidRPr="00607FDB" w:rsidRDefault="00680A4F" w:rsidP="004B7FC8">
      <w:pPr>
        <w:pStyle w:val="ListParagraph"/>
        <w:ind w:left="990" w:hanging="630"/>
        <w:jc w:val="both"/>
        <w:rPr>
          <w:sz w:val="18"/>
        </w:rPr>
      </w:pPr>
      <w:r>
        <w:tab/>
      </w:r>
      <w:r>
        <w:tab/>
      </w:r>
      <w:r w:rsidR="00607FDB">
        <w:tab/>
      </w:r>
      <w:r w:rsidR="00607FDB" w:rsidRPr="00607FDB">
        <w:rPr>
          <w:sz w:val="18"/>
        </w:rPr>
        <w:t>Gambar 2.1.2 Menu</w:t>
      </w:r>
      <w:r w:rsidR="00607FDB">
        <w:rPr>
          <w:sz w:val="18"/>
        </w:rPr>
        <w:t>.</w:t>
      </w:r>
      <w:r w:rsidR="00607FDB" w:rsidRPr="00607FDB">
        <w:rPr>
          <w:sz w:val="18"/>
        </w:rPr>
        <w:t xml:space="preserve"> </w:t>
      </w:r>
    </w:p>
    <w:p w:rsidR="00607FDB" w:rsidRDefault="00607FDB" w:rsidP="004B7FC8">
      <w:pPr>
        <w:pStyle w:val="ListParagraph"/>
        <w:numPr>
          <w:ilvl w:val="0"/>
          <w:numId w:val="7"/>
        </w:numPr>
        <w:ind w:left="990" w:hanging="630"/>
        <w:jc w:val="both"/>
      </w:pPr>
      <w:r>
        <w:t xml:space="preserve">Maka akan muncul form seperti ini </w:t>
      </w:r>
    </w:p>
    <w:p w:rsidR="00607FDB" w:rsidRDefault="00607FDB" w:rsidP="004B7FC8">
      <w:pPr>
        <w:pStyle w:val="ListParagraph"/>
        <w:ind w:left="990"/>
        <w:jc w:val="both"/>
      </w:pPr>
      <w:r>
        <w:rPr>
          <w:noProof/>
          <w:lang w:eastAsia="en-US"/>
        </w:rPr>
        <w:drawing>
          <wp:inline distT="0" distB="0" distL="0" distR="0" wp14:anchorId="2136AF51" wp14:editId="6C259072">
            <wp:extent cx="4752975" cy="2034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5867" cy="20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DB" w:rsidRPr="00607FDB" w:rsidRDefault="00607FDB" w:rsidP="004B7FC8">
      <w:pPr>
        <w:pStyle w:val="ListParagraph"/>
        <w:ind w:left="990" w:hanging="630"/>
        <w:jc w:val="both"/>
        <w:rPr>
          <w:sz w:val="18"/>
        </w:rPr>
      </w:pPr>
      <w:r>
        <w:tab/>
      </w:r>
      <w:r>
        <w:tab/>
      </w:r>
      <w:r>
        <w:tab/>
      </w:r>
      <w:r w:rsidR="00680A4F">
        <w:tab/>
      </w:r>
      <w:r w:rsidRPr="00607FDB">
        <w:rPr>
          <w:sz w:val="18"/>
        </w:rPr>
        <w:t>Gambar 2.1.3 Tampilan Menu Cabang</w:t>
      </w:r>
      <w:r>
        <w:rPr>
          <w:sz w:val="18"/>
        </w:rPr>
        <w:t>.</w:t>
      </w:r>
    </w:p>
    <w:p w:rsidR="00607FDB" w:rsidRDefault="00607FDB" w:rsidP="004B7FC8">
      <w:pPr>
        <w:pStyle w:val="ListParagraph"/>
        <w:numPr>
          <w:ilvl w:val="0"/>
          <w:numId w:val="7"/>
        </w:numPr>
        <w:ind w:left="990" w:hanging="630"/>
        <w:jc w:val="both"/>
      </w:pPr>
      <w:r>
        <w:t>Pada bagian kiri di gunakan untuk input data dan pada bagian kanan di gunakan untuk melihat data yang sudah di inputkan.</w:t>
      </w:r>
    </w:p>
    <w:p w:rsidR="00607FDB" w:rsidRDefault="00607FDB" w:rsidP="004B7FC8">
      <w:pPr>
        <w:pStyle w:val="ListParagraph"/>
        <w:numPr>
          <w:ilvl w:val="0"/>
          <w:numId w:val="7"/>
        </w:numPr>
        <w:ind w:left="990" w:hanging="630"/>
        <w:jc w:val="both"/>
      </w:pPr>
      <w:r>
        <w:lastRenderedPageBreak/>
        <w:t xml:space="preserve">Pada </w:t>
      </w:r>
      <w:r w:rsidR="00A519EE">
        <w:t xml:space="preserve">bagian form di kiri masukan data yang mau di inputkan dan klik simpan untuk </w:t>
      </w:r>
      <w:r w:rsidR="00CA3902">
        <w:t>menyimpan</w:t>
      </w:r>
      <w:r w:rsidR="00A519EE">
        <w:t>.</w:t>
      </w:r>
    </w:p>
    <w:p w:rsidR="00A519EE" w:rsidRDefault="00A519EE" w:rsidP="004B7FC8">
      <w:pPr>
        <w:pStyle w:val="ListParagraph"/>
        <w:numPr>
          <w:ilvl w:val="0"/>
          <w:numId w:val="7"/>
        </w:numPr>
        <w:ind w:left="990" w:hanging="630"/>
        <w:jc w:val="both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21794A13" wp14:editId="4BD8C935">
            <wp:extent cx="381000" cy="400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632A484F" wp14:editId="6DE685F7">
            <wp:extent cx="342900" cy="38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A519EE" w:rsidRDefault="00A519EE" w:rsidP="005B3B8C">
      <w:pPr>
        <w:jc w:val="both"/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A519EE" w:rsidRDefault="00A519EE" w:rsidP="005B3B8C">
      <w:pPr>
        <w:pStyle w:val="Title"/>
        <w:jc w:val="both"/>
      </w:pPr>
      <w:r>
        <w:lastRenderedPageBreak/>
        <w:t>Inventory</w:t>
      </w:r>
    </w:p>
    <w:p w:rsidR="00A519EE" w:rsidRDefault="00A519EE" w:rsidP="005B3B8C">
      <w:pPr>
        <w:pStyle w:val="Heading1"/>
        <w:jc w:val="both"/>
      </w:pPr>
      <w:r>
        <w:t>2.2</w:t>
      </w:r>
      <w:proofErr w:type="gramStart"/>
      <w:r>
        <w:t>.Inventory</w:t>
      </w:r>
      <w:proofErr w:type="gramEnd"/>
    </w:p>
    <w:p w:rsidR="00A519EE" w:rsidRDefault="00A519EE" w:rsidP="005B3B8C">
      <w:pPr>
        <w:jc w:val="both"/>
      </w:pPr>
      <w:r>
        <w:t xml:space="preserve">Pada Menu Inventory ini di bagi menjadi beberapa sub menu </w:t>
      </w:r>
      <w:proofErr w:type="gramStart"/>
      <w:r>
        <w:t>yaitu :</w:t>
      </w:r>
      <w:proofErr w:type="gramEnd"/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Satuan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March</w:t>
      </w:r>
      <w:r w:rsidR="005B3B8C">
        <w:t>a</w:t>
      </w:r>
      <w:r>
        <w:t>ndise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Barang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Group Inventory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Gudang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Area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Daerah</w:t>
      </w:r>
    </w:p>
    <w:p w:rsidR="00A519EE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Tahap</w:t>
      </w:r>
    </w:p>
    <w:p w:rsidR="00DC774C" w:rsidRDefault="00A519EE" w:rsidP="00A63EC0">
      <w:pPr>
        <w:pStyle w:val="ListParagraph"/>
        <w:numPr>
          <w:ilvl w:val="0"/>
          <w:numId w:val="8"/>
        </w:numPr>
        <w:ind w:left="990" w:hanging="630"/>
        <w:jc w:val="both"/>
      </w:pPr>
      <w:r>
        <w:t>Wilayah</w:t>
      </w:r>
    </w:p>
    <w:p w:rsidR="00DC774C" w:rsidRDefault="00DC774C" w:rsidP="005B3B8C">
      <w:pPr>
        <w:pStyle w:val="Title"/>
        <w:jc w:val="both"/>
      </w:pPr>
      <w:r>
        <w:br w:type="page"/>
      </w:r>
      <w:r>
        <w:lastRenderedPageBreak/>
        <w:t>Satuan</w:t>
      </w:r>
    </w:p>
    <w:p w:rsidR="00DC774C" w:rsidRDefault="00DC774C" w:rsidP="005B3B8C">
      <w:pPr>
        <w:pStyle w:val="Heading1"/>
        <w:jc w:val="both"/>
      </w:pPr>
      <w:r>
        <w:t>2.2.1</w:t>
      </w:r>
      <w:proofErr w:type="gramStart"/>
      <w:r>
        <w:t>.Satuan</w:t>
      </w:r>
      <w:proofErr w:type="gramEnd"/>
    </w:p>
    <w:p w:rsidR="00DC774C" w:rsidRDefault="00DC774C" w:rsidP="005B3B8C">
      <w:pPr>
        <w:jc w:val="both"/>
      </w:pPr>
      <w:r>
        <w:t xml:space="preserve">Master </w:t>
      </w:r>
      <w:proofErr w:type="gramStart"/>
      <w:r>
        <w:t>satuan</w:t>
      </w:r>
      <w:proofErr w:type="gramEnd"/>
      <w:r>
        <w:t xml:space="preserve"> ini di gunakan untuk membuat master pada satuan.</w:t>
      </w:r>
    </w:p>
    <w:p w:rsidR="00DC774C" w:rsidRDefault="00DC774C" w:rsidP="005B3B8C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DC774C" w:rsidRDefault="00DC774C" w:rsidP="004B7FC8">
      <w:pPr>
        <w:pStyle w:val="ListParagraph"/>
        <w:numPr>
          <w:ilvl w:val="0"/>
          <w:numId w:val="10"/>
        </w:numPr>
        <w:ind w:left="1170" w:hanging="810"/>
        <w:jc w:val="both"/>
      </w:pPr>
      <w:r>
        <w:t>Klik Data Master</w:t>
      </w:r>
    </w:p>
    <w:p w:rsidR="00DC774C" w:rsidRDefault="00DC774C" w:rsidP="004B7FC8">
      <w:pPr>
        <w:pStyle w:val="ListParagraph"/>
        <w:numPr>
          <w:ilvl w:val="0"/>
          <w:numId w:val="10"/>
        </w:numPr>
        <w:ind w:left="1170" w:hanging="810"/>
        <w:jc w:val="both"/>
      </w:pPr>
      <w:r>
        <w:t>Pilih Inventory</w:t>
      </w:r>
    </w:p>
    <w:p w:rsidR="00DC774C" w:rsidRDefault="00DC774C" w:rsidP="004B7FC8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2D92ECA0" wp14:editId="7B729D41">
            <wp:extent cx="4086225" cy="4457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4C" w:rsidRPr="00DC774C" w:rsidRDefault="00D66824" w:rsidP="004B7FC8">
      <w:pPr>
        <w:pStyle w:val="ListParagraph"/>
        <w:ind w:left="1170" w:hanging="810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Gambar 2.2.1</w:t>
      </w:r>
      <w:r w:rsidR="00DC774C" w:rsidRPr="00DC774C">
        <w:rPr>
          <w:sz w:val="18"/>
        </w:rPr>
        <w:t>.2 Sub Menu Inventory</w:t>
      </w:r>
    </w:p>
    <w:p w:rsidR="00D209AE" w:rsidRDefault="00D209AE">
      <w:r>
        <w:br w:type="page"/>
      </w:r>
    </w:p>
    <w:p w:rsidR="00DC774C" w:rsidRPr="00D209AE" w:rsidRDefault="00DC774C" w:rsidP="00D209AE">
      <w:pPr>
        <w:pStyle w:val="ListParagraph"/>
        <w:numPr>
          <w:ilvl w:val="0"/>
          <w:numId w:val="10"/>
        </w:numPr>
        <w:ind w:left="1170" w:hanging="810"/>
        <w:jc w:val="both"/>
        <w:rPr>
          <w:b/>
        </w:rPr>
      </w:pPr>
      <w:r>
        <w:lastRenderedPageBreak/>
        <w:t xml:space="preserve">Pilih </w:t>
      </w:r>
      <w:r w:rsidRPr="00DC774C">
        <w:rPr>
          <w:b/>
        </w:rPr>
        <w:t>Satuan</w:t>
      </w:r>
    </w:p>
    <w:p w:rsidR="00DC774C" w:rsidRDefault="00DC774C" w:rsidP="004B7FC8">
      <w:pPr>
        <w:pStyle w:val="ListParagraph"/>
        <w:numPr>
          <w:ilvl w:val="0"/>
          <w:numId w:val="10"/>
        </w:numPr>
        <w:ind w:left="1170" w:hanging="810"/>
        <w:jc w:val="both"/>
      </w:pPr>
      <w:r>
        <w:t>Maka akan muncul Form seperti ini</w:t>
      </w:r>
    </w:p>
    <w:p w:rsidR="00DC774C" w:rsidRDefault="00DC774C" w:rsidP="004B7FC8">
      <w:pPr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7EE32AA5" wp14:editId="6BE7F9AB">
            <wp:extent cx="4991100" cy="1859931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643" cy="18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74C" w:rsidRPr="00DC774C" w:rsidRDefault="00DC774C" w:rsidP="004B7FC8">
      <w:pPr>
        <w:ind w:left="1170" w:hanging="810"/>
        <w:jc w:val="both"/>
        <w:rPr>
          <w:sz w:val="18"/>
        </w:rPr>
      </w:pPr>
      <w:r>
        <w:tab/>
      </w:r>
      <w:r>
        <w:tab/>
      </w:r>
      <w:r>
        <w:tab/>
      </w:r>
      <w:r>
        <w:tab/>
      </w:r>
      <w:r>
        <w:tab/>
      </w:r>
      <w:r w:rsidR="00D66824">
        <w:rPr>
          <w:sz w:val="18"/>
        </w:rPr>
        <w:t>Gambar 2.2.1</w:t>
      </w:r>
      <w:r w:rsidRPr="00DC774C">
        <w:rPr>
          <w:sz w:val="18"/>
        </w:rPr>
        <w:t>.4 Form Satuan</w:t>
      </w:r>
    </w:p>
    <w:p w:rsidR="00DC774C" w:rsidRDefault="005B3B8C" w:rsidP="004B7FC8">
      <w:pPr>
        <w:pStyle w:val="ListParagraph"/>
        <w:numPr>
          <w:ilvl w:val="0"/>
          <w:numId w:val="10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5B3B8C" w:rsidRDefault="005B3B8C" w:rsidP="004B7FC8">
      <w:pPr>
        <w:pStyle w:val="ListParagraph"/>
        <w:numPr>
          <w:ilvl w:val="0"/>
          <w:numId w:val="10"/>
        </w:numPr>
        <w:ind w:left="1170" w:hanging="810"/>
        <w:jc w:val="both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5B3B8C" w:rsidRDefault="005B3B8C" w:rsidP="004B7FC8">
      <w:pPr>
        <w:pStyle w:val="ListParagraph"/>
        <w:numPr>
          <w:ilvl w:val="0"/>
          <w:numId w:val="10"/>
        </w:numPr>
        <w:ind w:left="1170" w:hanging="810"/>
        <w:jc w:val="both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2E6D0A91" wp14:editId="283B19E5">
            <wp:extent cx="381000" cy="400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7E5D2906" wp14:editId="56FBCC48">
            <wp:extent cx="342900" cy="381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5B3B8C" w:rsidRDefault="005B3B8C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5B3B8C" w:rsidRDefault="005B3B8C" w:rsidP="005B3B8C">
      <w:pPr>
        <w:pStyle w:val="Title"/>
        <w:jc w:val="both"/>
      </w:pPr>
      <w:r>
        <w:lastRenderedPageBreak/>
        <w:t>Marchandise</w:t>
      </w:r>
    </w:p>
    <w:p w:rsidR="005B3B8C" w:rsidRDefault="005B3B8C" w:rsidP="005B3B8C">
      <w:pPr>
        <w:pStyle w:val="Heading1"/>
        <w:jc w:val="both"/>
      </w:pPr>
      <w:r>
        <w:t>2.2.2</w:t>
      </w:r>
      <w:proofErr w:type="gramStart"/>
      <w:r>
        <w:t>.Marchandise</w:t>
      </w:r>
      <w:proofErr w:type="gramEnd"/>
    </w:p>
    <w:p w:rsidR="00D66824" w:rsidRDefault="00D66824" w:rsidP="00D66824">
      <w:pPr>
        <w:jc w:val="both"/>
      </w:pPr>
      <w:r>
        <w:t>Marchandise ini di gunakan untuk membuat Master Golongan Barang.</w:t>
      </w:r>
    </w:p>
    <w:p w:rsidR="00D66824" w:rsidRDefault="00D66824" w:rsidP="00D66824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D66824" w:rsidRDefault="00D66824" w:rsidP="004B7FC8">
      <w:pPr>
        <w:pStyle w:val="ListParagraph"/>
        <w:numPr>
          <w:ilvl w:val="0"/>
          <w:numId w:val="12"/>
        </w:numPr>
        <w:ind w:left="1260" w:hanging="900"/>
        <w:jc w:val="both"/>
      </w:pPr>
      <w:r>
        <w:t>Klik Data Master</w:t>
      </w:r>
    </w:p>
    <w:p w:rsidR="00D66824" w:rsidRDefault="00D66824" w:rsidP="004B7FC8">
      <w:pPr>
        <w:pStyle w:val="ListParagraph"/>
        <w:numPr>
          <w:ilvl w:val="0"/>
          <w:numId w:val="12"/>
        </w:numPr>
        <w:ind w:left="1260" w:hanging="900"/>
        <w:jc w:val="both"/>
      </w:pPr>
      <w:r>
        <w:t>Pilih Inventory</w:t>
      </w:r>
    </w:p>
    <w:p w:rsidR="00D66824" w:rsidRDefault="00D66824" w:rsidP="004B7FC8">
      <w:pPr>
        <w:pStyle w:val="ListParagraph"/>
        <w:ind w:left="1260"/>
        <w:jc w:val="both"/>
      </w:pPr>
      <w:r>
        <w:rPr>
          <w:noProof/>
          <w:lang w:eastAsia="en-US"/>
        </w:rPr>
        <w:drawing>
          <wp:inline distT="0" distB="0" distL="0" distR="0" wp14:anchorId="69650B33" wp14:editId="646B8E4C">
            <wp:extent cx="4086225" cy="4457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43" w:rsidRPr="00106043" w:rsidRDefault="00106043" w:rsidP="004B7FC8">
      <w:pPr>
        <w:pStyle w:val="ListParagraph"/>
        <w:ind w:left="1260" w:hanging="900"/>
        <w:jc w:val="both"/>
        <w:rPr>
          <w:sz w:val="18"/>
        </w:rPr>
      </w:pPr>
      <w:r w:rsidRPr="00106043">
        <w:rPr>
          <w:sz w:val="18"/>
        </w:rPr>
        <w:tab/>
      </w:r>
      <w:r w:rsidRPr="00106043">
        <w:rPr>
          <w:sz w:val="18"/>
        </w:rPr>
        <w:tab/>
      </w:r>
      <w:r w:rsidRPr="00106043">
        <w:rPr>
          <w:sz w:val="18"/>
        </w:rPr>
        <w:tab/>
        <w:t>Gambar 2.2.2.2 Sub Menu Inventory</w:t>
      </w:r>
    </w:p>
    <w:p w:rsidR="00250EE1" w:rsidRDefault="00106043" w:rsidP="004B7FC8">
      <w:pPr>
        <w:pStyle w:val="ListParagraph"/>
        <w:numPr>
          <w:ilvl w:val="0"/>
          <w:numId w:val="12"/>
        </w:numPr>
        <w:ind w:left="1260" w:hanging="900"/>
        <w:jc w:val="both"/>
        <w:rPr>
          <w:b/>
        </w:rPr>
      </w:pPr>
      <w:r>
        <w:t xml:space="preserve">Pilih </w:t>
      </w:r>
      <w:r>
        <w:rPr>
          <w:b/>
        </w:rPr>
        <w:t>Marchandise</w:t>
      </w:r>
    </w:p>
    <w:p w:rsidR="00250EE1" w:rsidRDefault="00250EE1">
      <w:pPr>
        <w:rPr>
          <w:b/>
        </w:rPr>
      </w:pPr>
      <w:r>
        <w:rPr>
          <w:b/>
        </w:rPr>
        <w:br w:type="page"/>
      </w:r>
    </w:p>
    <w:p w:rsidR="00106043" w:rsidRDefault="003F1DB7" w:rsidP="004B7FC8">
      <w:pPr>
        <w:pStyle w:val="ListParagraph"/>
        <w:numPr>
          <w:ilvl w:val="0"/>
          <w:numId w:val="12"/>
        </w:numPr>
        <w:ind w:left="1170" w:hanging="810"/>
        <w:jc w:val="both"/>
      </w:pPr>
      <w:r>
        <w:lastRenderedPageBreak/>
        <w:t>Maka akan muncul Form seperti ini</w:t>
      </w:r>
      <w:r w:rsidR="00250EE1">
        <w:t xml:space="preserve"> </w:t>
      </w:r>
    </w:p>
    <w:p w:rsidR="00250EE1" w:rsidRDefault="00250EE1" w:rsidP="00832335">
      <w:pPr>
        <w:pStyle w:val="ListParagraph"/>
        <w:ind w:firstLine="450"/>
        <w:jc w:val="both"/>
      </w:pPr>
      <w:r>
        <w:rPr>
          <w:noProof/>
          <w:lang w:eastAsia="en-US"/>
        </w:rPr>
        <w:drawing>
          <wp:inline distT="0" distB="0" distL="0" distR="0" wp14:anchorId="38305B18" wp14:editId="02DD5CB2">
            <wp:extent cx="5095875" cy="106436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7018" cy="1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E1" w:rsidRDefault="00250EE1" w:rsidP="00250EE1">
      <w:pPr>
        <w:pStyle w:val="ListParagraph"/>
        <w:jc w:val="both"/>
      </w:pPr>
      <w:r>
        <w:tab/>
      </w:r>
      <w:r>
        <w:tab/>
      </w:r>
      <w:r>
        <w:tab/>
      </w:r>
      <w:r>
        <w:tab/>
      </w:r>
      <w:r>
        <w:tab/>
      </w:r>
      <w:r w:rsidRPr="00AD0593">
        <w:rPr>
          <w:sz w:val="18"/>
        </w:rPr>
        <w:t>Gambar 2.2.2.4</w:t>
      </w:r>
      <w:r w:rsidR="00E07A53" w:rsidRPr="00AD0593">
        <w:rPr>
          <w:sz w:val="18"/>
        </w:rPr>
        <w:t xml:space="preserve"> Form Marchandise</w:t>
      </w:r>
    </w:p>
    <w:p w:rsidR="00250EE1" w:rsidRDefault="00AD0593" w:rsidP="004B7FC8">
      <w:pPr>
        <w:pStyle w:val="ListParagraph"/>
        <w:numPr>
          <w:ilvl w:val="0"/>
          <w:numId w:val="12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C61FE6" w:rsidRDefault="00C61FE6" w:rsidP="004B7FC8">
      <w:pPr>
        <w:pStyle w:val="ListParagraph"/>
        <w:numPr>
          <w:ilvl w:val="0"/>
          <w:numId w:val="12"/>
        </w:numPr>
        <w:ind w:left="1170" w:hanging="810"/>
        <w:jc w:val="both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2B0898" w:rsidRPr="00690F96" w:rsidRDefault="002B0898" w:rsidP="004B7FC8">
      <w:pPr>
        <w:pStyle w:val="ListParagraph"/>
        <w:numPr>
          <w:ilvl w:val="0"/>
          <w:numId w:val="12"/>
        </w:numPr>
        <w:ind w:left="1170" w:hanging="810"/>
        <w:jc w:val="both"/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7B14A7D2" wp14:editId="62772031">
            <wp:extent cx="381000" cy="400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0F1AF037" wp14:editId="177E1D7D">
            <wp:extent cx="342900" cy="381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690F96" w:rsidRDefault="00690F96" w:rsidP="004B7FC8">
      <w:pPr>
        <w:pStyle w:val="ListParagraph"/>
        <w:numPr>
          <w:ilvl w:val="0"/>
          <w:numId w:val="12"/>
        </w:numPr>
        <w:ind w:left="1170" w:hanging="810"/>
        <w:jc w:val="both"/>
      </w:pPr>
      <w:r>
        <w:rPr>
          <w:noProof/>
          <w:lang w:eastAsia="en-US"/>
        </w:rPr>
        <w:t xml:space="preserve">Dan pada bagian kanan form di </w:t>
      </w:r>
      <w:r w:rsidRPr="00690F96">
        <w:rPr>
          <w:b/>
          <w:noProof/>
          <w:lang w:eastAsia="en-US"/>
        </w:rPr>
        <w:t>Table View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terdapat </w:t>
      </w:r>
      <w:r>
        <w:rPr>
          <w:noProof/>
          <w:lang w:eastAsia="en-US"/>
        </w:rPr>
        <w:drawing>
          <wp:inline distT="0" distB="0" distL="0" distR="0" wp14:anchorId="6209F3B8" wp14:editId="0694F273">
            <wp:extent cx="942975" cy="1714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yang di gunakan untuk membuat sub dari </w:t>
      </w:r>
      <w:r w:rsidRPr="00690F96">
        <w:rPr>
          <w:b/>
          <w:noProof/>
          <w:lang w:eastAsia="en-US"/>
        </w:rPr>
        <w:t>Marchandise</w:t>
      </w:r>
      <w:r>
        <w:rPr>
          <w:b/>
          <w:noProof/>
          <w:lang w:eastAsia="en-US"/>
        </w:rPr>
        <w:t xml:space="preserve"> </w:t>
      </w:r>
    </w:p>
    <w:p w:rsidR="00290CD8" w:rsidRDefault="00290CD8" w:rsidP="004B7FC8">
      <w:pPr>
        <w:pStyle w:val="ListParagraph"/>
        <w:numPr>
          <w:ilvl w:val="0"/>
          <w:numId w:val="12"/>
        </w:numPr>
        <w:ind w:left="1170" w:hanging="810"/>
        <w:jc w:val="both"/>
      </w:pPr>
      <w:r>
        <w:rPr>
          <w:noProof/>
          <w:lang w:eastAsia="en-US"/>
        </w:rPr>
        <w:t xml:space="preserve">Klik </w:t>
      </w:r>
      <w:r>
        <w:rPr>
          <w:noProof/>
          <w:lang w:eastAsia="en-US"/>
        </w:rPr>
        <w:drawing>
          <wp:inline distT="0" distB="0" distL="0" distR="0" wp14:anchorId="3AF966BD" wp14:editId="491312A0">
            <wp:extent cx="942975" cy="171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</w:t>
      </w:r>
    </w:p>
    <w:p w:rsidR="00290CD8" w:rsidRPr="00290CD8" w:rsidRDefault="00290CD8" w:rsidP="004B7FC8">
      <w:pPr>
        <w:pStyle w:val="ListParagraph"/>
        <w:numPr>
          <w:ilvl w:val="0"/>
          <w:numId w:val="12"/>
        </w:numPr>
        <w:tabs>
          <w:tab w:val="left" w:pos="1170"/>
        </w:tabs>
        <w:jc w:val="both"/>
      </w:pPr>
      <w:r>
        <w:rPr>
          <w:noProof/>
          <w:lang w:eastAsia="en-US"/>
        </w:rPr>
        <w:t xml:space="preserve">Maka akan muncul </w:t>
      </w:r>
      <w:r w:rsidRPr="00290CD8">
        <w:rPr>
          <w:b/>
          <w:noProof/>
          <w:lang w:eastAsia="en-US"/>
        </w:rPr>
        <w:t>Form Sub Golongan</w:t>
      </w:r>
    </w:p>
    <w:p w:rsidR="00290CD8" w:rsidRDefault="00290CD8" w:rsidP="00832335">
      <w:pPr>
        <w:ind w:left="1080"/>
        <w:jc w:val="both"/>
      </w:pPr>
      <w:r>
        <w:rPr>
          <w:noProof/>
          <w:lang w:eastAsia="en-US"/>
        </w:rPr>
        <w:drawing>
          <wp:inline distT="0" distB="0" distL="0" distR="0" wp14:anchorId="28EEAAF9" wp14:editId="07AAEB05">
            <wp:extent cx="5200650" cy="1180703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532" cy="11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D8" w:rsidRPr="00290CD8" w:rsidRDefault="00290CD8" w:rsidP="00290CD8">
      <w:pPr>
        <w:pStyle w:val="ListParagraph"/>
        <w:jc w:val="both"/>
        <w:rPr>
          <w:sz w:val="18"/>
        </w:rPr>
      </w:pPr>
      <w:r w:rsidRPr="00290CD8">
        <w:rPr>
          <w:sz w:val="18"/>
        </w:rPr>
        <w:tab/>
      </w:r>
      <w:r w:rsidRPr="00290CD8">
        <w:rPr>
          <w:sz w:val="18"/>
        </w:rPr>
        <w:tab/>
      </w:r>
      <w:r w:rsidRPr="00290CD8">
        <w:rPr>
          <w:sz w:val="18"/>
        </w:rPr>
        <w:tab/>
      </w:r>
      <w:r w:rsidRPr="00290CD8">
        <w:rPr>
          <w:sz w:val="18"/>
        </w:rPr>
        <w:tab/>
      </w:r>
      <w:r w:rsidRPr="00290CD8">
        <w:rPr>
          <w:sz w:val="18"/>
        </w:rPr>
        <w:tab/>
        <w:t>Gambar .2.2.2.10 Form Sub Golongan</w:t>
      </w:r>
    </w:p>
    <w:p w:rsidR="00290CD8" w:rsidRDefault="00290CD8" w:rsidP="004B7FC8">
      <w:pPr>
        <w:pStyle w:val="ListParagraph"/>
        <w:numPr>
          <w:ilvl w:val="0"/>
          <w:numId w:val="12"/>
        </w:numPr>
        <w:ind w:left="1260" w:hanging="900"/>
        <w:jc w:val="both"/>
      </w:pPr>
      <w:r>
        <w:rPr>
          <w:noProof/>
          <w:lang w:eastAsia="en-US"/>
        </w:rPr>
        <w:t>Isikan Data Pada Kiri Form</w:t>
      </w:r>
    </w:p>
    <w:p w:rsidR="00290CD8" w:rsidRDefault="00290CD8" w:rsidP="004B7FC8">
      <w:pPr>
        <w:pStyle w:val="ListParagraph"/>
        <w:numPr>
          <w:ilvl w:val="0"/>
          <w:numId w:val="12"/>
        </w:numPr>
        <w:ind w:left="1260" w:hanging="900"/>
        <w:jc w:val="both"/>
      </w:pPr>
      <w:r>
        <w:rPr>
          <w:noProof/>
          <w:lang w:eastAsia="en-US"/>
        </w:rPr>
        <w:t>Lalu Simpan Untuk Menyimpan</w:t>
      </w:r>
    </w:p>
    <w:p w:rsidR="00290CD8" w:rsidRDefault="00290CD8" w:rsidP="004B7FC8">
      <w:pPr>
        <w:pStyle w:val="ListParagraph"/>
        <w:numPr>
          <w:ilvl w:val="0"/>
          <w:numId w:val="12"/>
        </w:numPr>
        <w:ind w:left="1260" w:hanging="900"/>
        <w:jc w:val="both"/>
        <w:rPr>
          <w:b/>
        </w:rPr>
      </w:pPr>
      <w:r>
        <w:rPr>
          <w:noProof/>
          <w:lang w:eastAsia="en-US"/>
        </w:rPr>
        <w:t>Pada bagian</w:t>
      </w:r>
      <w:r w:rsidRPr="00290CD8">
        <w:rPr>
          <w:b/>
          <w:noProof/>
          <w:lang w:eastAsia="en-US"/>
        </w:rPr>
        <w:t xml:space="preserve"> Sub Golongan</w:t>
      </w:r>
      <w:r>
        <w:rPr>
          <w:noProof/>
          <w:lang w:eastAsia="en-US"/>
        </w:rPr>
        <w:t xml:space="preserve"> terdapat </w:t>
      </w:r>
      <w:r>
        <w:rPr>
          <w:noProof/>
          <w:lang w:eastAsia="en-US"/>
        </w:rPr>
        <w:drawing>
          <wp:inline distT="0" distB="0" distL="0" distR="0" wp14:anchorId="097C42AA" wp14:editId="7A4AE4AC">
            <wp:extent cx="638175" cy="200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yang di gunakan untuk membuat Kategori Berdasarkan </w:t>
      </w:r>
      <w:r w:rsidRPr="00290CD8">
        <w:rPr>
          <w:b/>
          <w:noProof/>
          <w:lang w:eastAsia="en-US"/>
        </w:rPr>
        <w:t>Sub Golongan</w:t>
      </w:r>
    </w:p>
    <w:p w:rsidR="00290CD8" w:rsidRDefault="00290CD8" w:rsidP="004B7FC8">
      <w:pPr>
        <w:pStyle w:val="ListParagraph"/>
        <w:numPr>
          <w:ilvl w:val="0"/>
          <w:numId w:val="12"/>
        </w:numPr>
        <w:ind w:left="1260" w:hanging="900"/>
        <w:jc w:val="both"/>
        <w:rPr>
          <w:noProof/>
          <w:lang w:eastAsia="en-US"/>
        </w:rPr>
      </w:pPr>
      <w:r>
        <w:rPr>
          <w:noProof/>
          <w:lang w:eastAsia="en-US"/>
        </w:rPr>
        <w:t xml:space="preserve">Klik </w:t>
      </w:r>
      <w:r>
        <w:rPr>
          <w:noProof/>
          <w:lang w:eastAsia="en-US"/>
        </w:rPr>
        <w:drawing>
          <wp:inline distT="0" distB="0" distL="0" distR="0" wp14:anchorId="04BDD6EC" wp14:editId="6355E7EA">
            <wp:extent cx="638175" cy="2000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</w:t>
      </w:r>
    </w:p>
    <w:p w:rsidR="00290CD8" w:rsidRPr="00290CD8" w:rsidRDefault="00290CD8" w:rsidP="00290CD8">
      <w:pPr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:rsidR="00290CD8" w:rsidRPr="00290CD8" w:rsidRDefault="00290CD8" w:rsidP="00D66824">
      <w:pPr>
        <w:pStyle w:val="ListParagraph"/>
        <w:numPr>
          <w:ilvl w:val="0"/>
          <w:numId w:val="12"/>
        </w:numPr>
        <w:jc w:val="both"/>
        <w:rPr>
          <w:b/>
        </w:rPr>
      </w:pPr>
      <w:r>
        <w:rPr>
          <w:noProof/>
          <w:lang w:eastAsia="en-US"/>
        </w:rPr>
        <w:lastRenderedPageBreak/>
        <w:t xml:space="preserve">Maka akan muncul form </w:t>
      </w:r>
      <w:r w:rsidRPr="00290CD8">
        <w:rPr>
          <w:b/>
          <w:noProof/>
          <w:lang w:eastAsia="en-US"/>
        </w:rPr>
        <w:t>Kategori</w:t>
      </w:r>
      <w:r>
        <w:rPr>
          <w:noProof/>
          <w:lang w:eastAsia="en-US"/>
        </w:rPr>
        <w:t xml:space="preserve"> </w:t>
      </w:r>
    </w:p>
    <w:p w:rsidR="00290CD8" w:rsidRDefault="00290CD8" w:rsidP="00290CD8">
      <w:pPr>
        <w:jc w:val="both"/>
        <w:rPr>
          <w:b/>
        </w:rPr>
      </w:pPr>
      <w:r>
        <w:rPr>
          <w:noProof/>
          <w:lang w:eastAsia="en-US"/>
        </w:rPr>
        <w:drawing>
          <wp:inline distT="0" distB="0" distL="0" distR="0" wp14:anchorId="117AF053" wp14:editId="6541DDB2">
            <wp:extent cx="5943600" cy="12242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D8" w:rsidRPr="00290CD8" w:rsidRDefault="00290CD8" w:rsidP="00290CD8">
      <w:pPr>
        <w:jc w:val="both"/>
        <w:rPr>
          <w:sz w:val="18"/>
        </w:rPr>
      </w:pPr>
      <w:r w:rsidRPr="00290CD8">
        <w:rPr>
          <w:b/>
          <w:sz w:val="18"/>
        </w:rPr>
        <w:tab/>
      </w:r>
      <w:r w:rsidRPr="00290CD8">
        <w:rPr>
          <w:b/>
          <w:sz w:val="18"/>
        </w:rPr>
        <w:tab/>
      </w:r>
      <w:r w:rsidRPr="00290CD8">
        <w:rPr>
          <w:b/>
          <w:sz w:val="18"/>
        </w:rPr>
        <w:tab/>
      </w:r>
      <w:r w:rsidRPr="00290CD8">
        <w:rPr>
          <w:b/>
          <w:sz w:val="18"/>
        </w:rPr>
        <w:tab/>
      </w:r>
      <w:r w:rsidRPr="00290CD8">
        <w:rPr>
          <w:b/>
          <w:sz w:val="18"/>
        </w:rPr>
        <w:tab/>
      </w:r>
      <w:r w:rsidRPr="00290CD8">
        <w:rPr>
          <w:sz w:val="18"/>
        </w:rPr>
        <w:t>Gambar 2.2.2.15 Form Kategori</w:t>
      </w:r>
    </w:p>
    <w:p w:rsidR="00801B72" w:rsidRDefault="00290CD8" w:rsidP="00D66824">
      <w:pPr>
        <w:pStyle w:val="ListParagraph"/>
        <w:numPr>
          <w:ilvl w:val="0"/>
          <w:numId w:val="12"/>
        </w:numPr>
        <w:jc w:val="both"/>
        <w:rPr>
          <w:noProof/>
          <w:lang w:eastAsia="en-US"/>
        </w:rPr>
      </w:pPr>
      <w:r>
        <w:rPr>
          <w:noProof/>
          <w:lang w:eastAsia="en-US"/>
        </w:rPr>
        <w:t>Isikan Data lalu klik Simpan</w:t>
      </w:r>
    </w:p>
    <w:p w:rsidR="00A63EC0" w:rsidRDefault="00A63EC0">
      <w:pPr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:rsidR="00A63EC0" w:rsidRDefault="00A63EC0" w:rsidP="00A63EC0">
      <w:pPr>
        <w:pStyle w:val="Title"/>
        <w:jc w:val="both"/>
      </w:pPr>
      <w:r>
        <w:lastRenderedPageBreak/>
        <w:t>Barang</w:t>
      </w:r>
    </w:p>
    <w:p w:rsidR="00A63EC0" w:rsidRDefault="00A63EC0" w:rsidP="00A63EC0">
      <w:pPr>
        <w:pStyle w:val="Heading1"/>
        <w:jc w:val="both"/>
      </w:pPr>
      <w:r>
        <w:t>2.2.3</w:t>
      </w:r>
      <w:proofErr w:type="gramStart"/>
      <w:r>
        <w:t>.Barang</w:t>
      </w:r>
      <w:proofErr w:type="gramEnd"/>
    </w:p>
    <w:p w:rsidR="00290CD8" w:rsidRDefault="00A63EC0" w:rsidP="00801B72">
      <w:pPr>
        <w:rPr>
          <w:noProof/>
          <w:lang w:eastAsia="en-US"/>
        </w:rPr>
      </w:pPr>
      <w:r>
        <w:rPr>
          <w:noProof/>
          <w:lang w:eastAsia="en-US"/>
        </w:rPr>
        <w:t>Master Barang digunakan untuk membuat master dari barang-barang tersebut.</w:t>
      </w:r>
    </w:p>
    <w:p w:rsidR="00A63EC0" w:rsidRDefault="00A63EC0" w:rsidP="00801B72">
      <w:pPr>
        <w:rPr>
          <w:noProof/>
          <w:lang w:eastAsia="en-US"/>
        </w:rPr>
      </w:pPr>
      <w:r>
        <w:rPr>
          <w:noProof/>
          <w:lang w:eastAsia="en-US"/>
        </w:rPr>
        <w:t>Cara Menggunakan Menu ini :</w:t>
      </w:r>
    </w:p>
    <w:p w:rsidR="00A63EC0" w:rsidRDefault="00A63EC0" w:rsidP="00832335">
      <w:pPr>
        <w:pStyle w:val="ListParagraph"/>
        <w:numPr>
          <w:ilvl w:val="0"/>
          <w:numId w:val="13"/>
        </w:numPr>
        <w:ind w:left="1170" w:hanging="810"/>
        <w:rPr>
          <w:noProof/>
          <w:lang w:eastAsia="en-US"/>
        </w:rPr>
      </w:pPr>
      <w:r>
        <w:t>Klik Data Master</w:t>
      </w:r>
    </w:p>
    <w:p w:rsidR="00A63EC0" w:rsidRDefault="00A63EC0" w:rsidP="00832335">
      <w:pPr>
        <w:pStyle w:val="ListParagraph"/>
        <w:numPr>
          <w:ilvl w:val="0"/>
          <w:numId w:val="13"/>
        </w:numPr>
        <w:ind w:left="1170" w:hanging="810"/>
        <w:rPr>
          <w:noProof/>
          <w:lang w:eastAsia="en-US"/>
        </w:rPr>
      </w:pPr>
      <w:r>
        <w:t>Pilih Inventory</w:t>
      </w:r>
    </w:p>
    <w:p w:rsidR="00A63EC0" w:rsidRDefault="00A63EC0" w:rsidP="00832335">
      <w:pPr>
        <w:pStyle w:val="ListParagraph"/>
        <w:ind w:left="117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7F5B5277" wp14:editId="6D779C95">
            <wp:extent cx="4086225" cy="44577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335" w:rsidRDefault="00832335" w:rsidP="00832335">
      <w:pPr>
        <w:pStyle w:val="ListParagraph"/>
        <w:ind w:left="1170" w:hanging="810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 w:rsidRPr="00832335">
        <w:rPr>
          <w:noProof/>
          <w:sz w:val="18"/>
          <w:lang w:eastAsia="en-US"/>
        </w:rPr>
        <w:t>Gambar 2.2.3.2 Sub Menu Inventory</w:t>
      </w:r>
    </w:p>
    <w:p w:rsidR="0061304C" w:rsidRDefault="0061304C">
      <w:r>
        <w:br w:type="page"/>
      </w:r>
    </w:p>
    <w:p w:rsidR="00A63EC0" w:rsidRPr="0061304C" w:rsidRDefault="00832335" w:rsidP="0061304C">
      <w:pPr>
        <w:pStyle w:val="ListParagraph"/>
        <w:numPr>
          <w:ilvl w:val="0"/>
          <w:numId w:val="13"/>
        </w:numPr>
        <w:ind w:left="1170" w:hanging="810"/>
        <w:rPr>
          <w:b/>
        </w:rPr>
      </w:pPr>
      <w:r>
        <w:lastRenderedPageBreak/>
        <w:t xml:space="preserve">Pilih </w:t>
      </w:r>
      <w:r>
        <w:rPr>
          <w:b/>
        </w:rPr>
        <w:t>Barang</w:t>
      </w:r>
    </w:p>
    <w:p w:rsidR="00832335" w:rsidRDefault="00832335" w:rsidP="00832335">
      <w:pPr>
        <w:pStyle w:val="ListParagraph"/>
        <w:numPr>
          <w:ilvl w:val="0"/>
          <w:numId w:val="13"/>
        </w:numPr>
        <w:ind w:left="1170" w:hanging="810"/>
        <w:rPr>
          <w:noProof/>
          <w:lang w:eastAsia="en-US"/>
        </w:rPr>
      </w:pPr>
      <w:r>
        <w:t>Maka akan muncul Form seperti ini</w:t>
      </w:r>
    </w:p>
    <w:p w:rsidR="00832335" w:rsidRDefault="00832335" w:rsidP="00832335">
      <w:pPr>
        <w:pStyle w:val="ListParagraph"/>
        <w:ind w:left="1170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4998928" cy="6162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arang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504" cy="617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335" w:rsidRPr="00832335" w:rsidRDefault="00832335" w:rsidP="00832335">
      <w:pPr>
        <w:pStyle w:val="ListParagraph"/>
        <w:ind w:left="1170" w:hanging="810"/>
        <w:rPr>
          <w:noProof/>
          <w:sz w:val="18"/>
          <w:lang w:eastAsia="en-US"/>
        </w:rPr>
      </w:pPr>
      <w:r w:rsidRPr="00832335">
        <w:rPr>
          <w:noProof/>
          <w:sz w:val="18"/>
          <w:lang w:eastAsia="en-US"/>
        </w:rPr>
        <w:tab/>
      </w:r>
      <w:r w:rsidRPr="00832335">
        <w:rPr>
          <w:noProof/>
          <w:sz w:val="18"/>
          <w:lang w:eastAsia="en-US"/>
        </w:rPr>
        <w:tab/>
      </w:r>
      <w:r w:rsidRPr="00832335">
        <w:rPr>
          <w:noProof/>
          <w:sz w:val="18"/>
          <w:lang w:eastAsia="en-US"/>
        </w:rPr>
        <w:tab/>
        <w:t>Gambar 2.2.3.4 Form Master Barang</w:t>
      </w:r>
    </w:p>
    <w:p w:rsidR="00832335" w:rsidRDefault="00832335" w:rsidP="00832335">
      <w:pPr>
        <w:pStyle w:val="ListParagraph"/>
        <w:numPr>
          <w:ilvl w:val="0"/>
          <w:numId w:val="13"/>
        </w:numPr>
        <w:ind w:left="1170" w:hanging="810"/>
        <w:rPr>
          <w:noProof/>
          <w:lang w:eastAsia="en-US"/>
        </w:rPr>
      </w:pPr>
      <w:r>
        <w:t xml:space="preserve">Isikan Data </w:t>
      </w:r>
    </w:p>
    <w:p w:rsidR="00832335" w:rsidRDefault="00832335" w:rsidP="00832335">
      <w:pPr>
        <w:pStyle w:val="ListParagraph"/>
        <w:numPr>
          <w:ilvl w:val="0"/>
          <w:numId w:val="13"/>
        </w:numPr>
        <w:ind w:left="1170" w:hanging="810"/>
        <w:rPr>
          <w:noProof/>
          <w:lang w:eastAsia="en-US"/>
        </w:rPr>
      </w:pPr>
      <w:r>
        <w:t>Pada Penggunaan Digudang</w:t>
      </w:r>
    </w:p>
    <w:p w:rsidR="00832335" w:rsidRDefault="00832335" w:rsidP="00832335">
      <w:pPr>
        <w:pStyle w:val="ListParagraph"/>
        <w:numPr>
          <w:ilvl w:val="0"/>
          <w:numId w:val="13"/>
        </w:numPr>
        <w:ind w:left="1170" w:hanging="810"/>
        <w:rPr>
          <w:noProof/>
          <w:lang w:eastAsia="en-US"/>
        </w:rPr>
      </w:pPr>
      <w:r>
        <w:t xml:space="preserve">Terdapat </w:t>
      </w:r>
      <w:r w:rsidRPr="00832335">
        <w:rPr>
          <w:b/>
        </w:rPr>
        <w:t>Ceklist</w:t>
      </w:r>
      <w:r>
        <w:t xml:space="preserve"> untuk di Gudang manakah barang ini dan terdapat </w:t>
      </w:r>
      <w:r w:rsidRPr="00832335">
        <w:rPr>
          <w:b/>
        </w:rPr>
        <w:t>Min</w:t>
      </w:r>
      <w:r>
        <w:t xml:space="preserve"> Dan </w:t>
      </w:r>
      <w:r w:rsidRPr="00832335">
        <w:rPr>
          <w:b/>
        </w:rPr>
        <w:t>Max</w:t>
      </w:r>
      <w:r>
        <w:t xml:space="preserve"> untuk menentukan Banyak Sedikitnya barang tersebut Pada Gudang itu</w:t>
      </w:r>
    </w:p>
    <w:p w:rsidR="0061304C" w:rsidRDefault="00832335" w:rsidP="00832335">
      <w:pPr>
        <w:pStyle w:val="ListParagraph"/>
        <w:numPr>
          <w:ilvl w:val="0"/>
          <w:numId w:val="13"/>
        </w:numPr>
        <w:ind w:left="1170" w:hanging="810"/>
      </w:pPr>
      <w:r>
        <w:t xml:space="preserve">Lalu klik </w:t>
      </w:r>
      <w:r w:rsidR="0061304C" w:rsidRPr="0061304C">
        <w:rPr>
          <w:b/>
        </w:rPr>
        <w:t>S</w:t>
      </w:r>
      <w:r w:rsidRPr="0061304C">
        <w:rPr>
          <w:b/>
        </w:rPr>
        <w:t>impan</w:t>
      </w:r>
      <w:r>
        <w:t xml:space="preserve"> untuk Menyimpan</w:t>
      </w:r>
    </w:p>
    <w:p w:rsidR="005045D8" w:rsidRDefault="0061304C" w:rsidP="005045D8">
      <w:pPr>
        <w:pStyle w:val="ListParagraph"/>
        <w:numPr>
          <w:ilvl w:val="0"/>
          <w:numId w:val="13"/>
        </w:numPr>
        <w:ind w:left="1170" w:hanging="810"/>
      </w:pPr>
      <w:r>
        <w:t xml:space="preserve">Untuk melihat View Dari Master Barang klik </w:t>
      </w:r>
      <w:r>
        <w:rPr>
          <w:noProof/>
          <w:lang w:eastAsia="en-US"/>
        </w:rPr>
        <w:drawing>
          <wp:inline distT="0" distB="0" distL="0" distR="0" wp14:anchorId="74F33500" wp14:editId="4514C567">
            <wp:extent cx="1371600" cy="247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Pada Bagian Atas Form Master Barang</w:t>
      </w:r>
    </w:p>
    <w:p w:rsidR="005045D8" w:rsidRDefault="005045D8" w:rsidP="005045D8">
      <w:pPr>
        <w:pStyle w:val="Title"/>
        <w:jc w:val="both"/>
      </w:pPr>
      <w:r>
        <w:br w:type="page"/>
      </w:r>
      <w:r>
        <w:lastRenderedPageBreak/>
        <w:t>Group Inventory</w:t>
      </w:r>
    </w:p>
    <w:p w:rsidR="005045D8" w:rsidRDefault="005045D8" w:rsidP="005045D8">
      <w:pPr>
        <w:pStyle w:val="Heading1"/>
        <w:jc w:val="both"/>
      </w:pPr>
      <w:r>
        <w:t>2.2.4</w:t>
      </w:r>
      <w:proofErr w:type="gramStart"/>
      <w:r>
        <w:t>.Group</w:t>
      </w:r>
      <w:proofErr w:type="gramEnd"/>
      <w:r>
        <w:t xml:space="preserve"> Inventory</w:t>
      </w:r>
    </w:p>
    <w:p w:rsidR="00832335" w:rsidRDefault="00CE7200" w:rsidP="005045D8">
      <w:r>
        <w:t>Group Inventory ini di gunakan untuk membuat Group untuk Barang</w:t>
      </w:r>
      <w:r w:rsidR="00D209AE">
        <w:t>.</w:t>
      </w:r>
    </w:p>
    <w:p w:rsidR="00D209AE" w:rsidRDefault="00D209AE" w:rsidP="005045D8">
      <w:r>
        <w:t xml:space="preserve">Cara Menggunakan menu </w:t>
      </w:r>
      <w:proofErr w:type="gramStart"/>
      <w:r>
        <w:t>ini :</w:t>
      </w:r>
      <w:proofErr w:type="gramEnd"/>
    </w:p>
    <w:p w:rsidR="00D209AE" w:rsidRDefault="00D209AE" w:rsidP="00AF0720">
      <w:pPr>
        <w:pStyle w:val="ListParagraph"/>
        <w:numPr>
          <w:ilvl w:val="0"/>
          <w:numId w:val="14"/>
        </w:numPr>
        <w:ind w:left="1080" w:hanging="720"/>
      </w:pPr>
      <w:r>
        <w:t>Klik Data Master</w:t>
      </w:r>
    </w:p>
    <w:p w:rsidR="00D209AE" w:rsidRDefault="00D209AE" w:rsidP="00AF0720">
      <w:pPr>
        <w:pStyle w:val="ListParagraph"/>
        <w:numPr>
          <w:ilvl w:val="0"/>
          <w:numId w:val="14"/>
        </w:numPr>
        <w:ind w:left="1080" w:hanging="720"/>
      </w:pPr>
      <w:r>
        <w:t>Pilih Inventory</w:t>
      </w:r>
    </w:p>
    <w:p w:rsidR="00D209AE" w:rsidRDefault="00D209AE" w:rsidP="00AF0720">
      <w:pPr>
        <w:pStyle w:val="ListParagraph"/>
        <w:ind w:left="1080"/>
      </w:pPr>
      <w:r>
        <w:rPr>
          <w:noProof/>
          <w:lang w:eastAsia="en-US"/>
        </w:rPr>
        <w:drawing>
          <wp:inline distT="0" distB="0" distL="0" distR="0" wp14:anchorId="2BED1DA4" wp14:editId="4296DA05">
            <wp:extent cx="4086225" cy="44577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9AE" w:rsidRDefault="00D209AE" w:rsidP="00AF0720">
      <w:pPr>
        <w:pStyle w:val="ListParagraph"/>
        <w:ind w:left="1080" w:hanging="720"/>
      </w:pPr>
      <w:r>
        <w:tab/>
      </w:r>
      <w:r>
        <w:tab/>
        <w:t>Gambar 2.2.4.2 Sub Menu Inventory</w:t>
      </w:r>
    </w:p>
    <w:p w:rsidR="00D209AE" w:rsidRDefault="00D209AE" w:rsidP="00AF0720">
      <w:pPr>
        <w:ind w:left="1080" w:hanging="720"/>
      </w:pPr>
      <w:r>
        <w:br w:type="page"/>
      </w:r>
    </w:p>
    <w:p w:rsidR="00D209AE" w:rsidRPr="00D209AE" w:rsidRDefault="00D209AE" w:rsidP="00AF0720">
      <w:pPr>
        <w:pStyle w:val="ListParagraph"/>
        <w:numPr>
          <w:ilvl w:val="0"/>
          <w:numId w:val="14"/>
        </w:numPr>
        <w:ind w:left="1080" w:hanging="720"/>
      </w:pPr>
      <w:r>
        <w:lastRenderedPageBreak/>
        <w:t xml:space="preserve">Pilih </w:t>
      </w:r>
      <w:r w:rsidRPr="00D209AE">
        <w:rPr>
          <w:b/>
        </w:rPr>
        <w:t>Group Inventory</w:t>
      </w:r>
    </w:p>
    <w:p w:rsidR="00D209AE" w:rsidRDefault="00D209AE" w:rsidP="00AF0720">
      <w:pPr>
        <w:pStyle w:val="ListParagraph"/>
        <w:numPr>
          <w:ilvl w:val="0"/>
          <w:numId w:val="14"/>
        </w:numPr>
        <w:ind w:left="1080" w:hanging="720"/>
      </w:pPr>
      <w:r>
        <w:t>Maka akan muncul Form seperti ini</w:t>
      </w:r>
    </w:p>
    <w:p w:rsidR="00D209AE" w:rsidRDefault="00D209AE" w:rsidP="00AF0720">
      <w:pPr>
        <w:pStyle w:val="ListParagraph"/>
        <w:ind w:left="1080"/>
      </w:pPr>
      <w:r>
        <w:rPr>
          <w:noProof/>
          <w:lang w:eastAsia="en-US"/>
        </w:rPr>
        <w:drawing>
          <wp:inline distT="0" distB="0" distL="0" distR="0" wp14:anchorId="66A68E3A" wp14:editId="7AE1C6F1">
            <wp:extent cx="4981575" cy="19814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6315" cy="198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9AE" w:rsidRPr="00D209AE" w:rsidRDefault="00D209AE" w:rsidP="00AF0720">
      <w:pPr>
        <w:pStyle w:val="ListParagraph"/>
        <w:ind w:left="1080" w:hanging="720"/>
        <w:rPr>
          <w:sz w:val="18"/>
        </w:rPr>
      </w:pPr>
      <w:r w:rsidRPr="00D209AE">
        <w:rPr>
          <w:sz w:val="18"/>
        </w:rPr>
        <w:tab/>
      </w:r>
      <w:r w:rsidRPr="00D209AE">
        <w:rPr>
          <w:sz w:val="18"/>
        </w:rPr>
        <w:tab/>
      </w:r>
      <w:r w:rsidRPr="00D209AE">
        <w:rPr>
          <w:sz w:val="18"/>
        </w:rPr>
        <w:tab/>
      </w:r>
      <w:r w:rsidRPr="00D209AE">
        <w:rPr>
          <w:sz w:val="18"/>
        </w:rPr>
        <w:tab/>
        <w:t>Gambar 2.2.4.4 Form Group Inventory</w:t>
      </w:r>
    </w:p>
    <w:p w:rsidR="00D209AE" w:rsidRDefault="00D209AE" w:rsidP="00AF0720">
      <w:pPr>
        <w:pStyle w:val="ListParagraph"/>
        <w:numPr>
          <w:ilvl w:val="0"/>
          <w:numId w:val="14"/>
        </w:numPr>
        <w:ind w:left="1080" w:hanging="720"/>
      </w:pPr>
      <w:r>
        <w:t>Pada bagian kiri di gunakan untuk input data dan pada bagian kanan di gunakan untuk melihat data yang sudah di inputkan.</w:t>
      </w:r>
    </w:p>
    <w:p w:rsidR="00D209AE" w:rsidRDefault="00047AB6" w:rsidP="00AF0720">
      <w:pPr>
        <w:pStyle w:val="ListParagraph"/>
        <w:numPr>
          <w:ilvl w:val="0"/>
          <w:numId w:val="14"/>
        </w:numPr>
        <w:ind w:left="1080" w:hanging="720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3F4684" w:rsidRDefault="00047AB6" w:rsidP="00AF0720">
      <w:pPr>
        <w:pStyle w:val="ListParagraph"/>
        <w:numPr>
          <w:ilvl w:val="0"/>
          <w:numId w:val="14"/>
        </w:numPr>
        <w:ind w:left="1080" w:hanging="72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43992981" wp14:editId="65DA2529">
            <wp:extent cx="381000" cy="400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7CD073ED" wp14:editId="63FC49BA">
            <wp:extent cx="342900" cy="381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3F4684" w:rsidRDefault="003F4684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3F4684" w:rsidRDefault="003F4684" w:rsidP="003F4684">
      <w:pPr>
        <w:pStyle w:val="Title"/>
        <w:jc w:val="both"/>
      </w:pPr>
      <w:r>
        <w:lastRenderedPageBreak/>
        <w:t>Gudang</w:t>
      </w:r>
    </w:p>
    <w:p w:rsidR="003F4684" w:rsidRDefault="003F4684" w:rsidP="003F4684">
      <w:pPr>
        <w:pStyle w:val="Heading1"/>
        <w:jc w:val="both"/>
      </w:pPr>
      <w:r>
        <w:t>2.2.</w:t>
      </w:r>
      <w:r w:rsidR="00DE6665">
        <w:t>5</w:t>
      </w:r>
      <w:proofErr w:type="gramStart"/>
      <w:r>
        <w:t>.</w:t>
      </w:r>
      <w:r w:rsidR="00DE6665">
        <w:t>Gudang</w:t>
      </w:r>
      <w:proofErr w:type="gramEnd"/>
    </w:p>
    <w:p w:rsidR="00047AB6" w:rsidRDefault="00C3388F" w:rsidP="003F4684">
      <w:r>
        <w:t>Master Gudang.</w:t>
      </w:r>
    </w:p>
    <w:p w:rsidR="00C3388F" w:rsidRDefault="00C3388F" w:rsidP="003F4684">
      <w:r>
        <w:t xml:space="preserve">Cara menggunakan Menu </w:t>
      </w:r>
      <w:proofErr w:type="gramStart"/>
      <w:r>
        <w:t>ini :</w:t>
      </w:r>
      <w:proofErr w:type="gramEnd"/>
    </w:p>
    <w:p w:rsidR="00C3388F" w:rsidRDefault="00291DDB" w:rsidP="00192113">
      <w:pPr>
        <w:pStyle w:val="ListParagraph"/>
        <w:numPr>
          <w:ilvl w:val="0"/>
          <w:numId w:val="15"/>
        </w:numPr>
        <w:ind w:left="1170" w:hanging="810"/>
      </w:pPr>
      <w:r>
        <w:t>Klik Data Master</w:t>
      </w:r>
    </w:p>
    <w:p w:rsidR="00291DDB" w:rsidRDefault="00291DDB" w:rsidP="00192113">
      <w:pPr>
        <w:pStyle w:val="ListParagraph"/>
        <w:numPr>
          <w:ilvl w:val="0"/>
          <w:numId w:val="15"/>
        </w:numPr>
        <w:ind w:left="1170" w:hanging="810"/>
      </w:pPr>
      <w:r>
        <w:t>Pilih Inventory</w:t>
      </w:r>
    </w:p>
    <w:p w:rsidR="00291DDB" w:rsidRDefault="00605106" w:rsidP="00192113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61BA67DA" wp14:editId="472EF235">
            <wp:extent cx="4086225" cy="44577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E17" w:rsidRPr="00AE3E17" w:rsidRDefault="00AE3E17" w:rsidP="00192113">
      <w:pPr>
        <w:pStyle w:val="ListParagraph"/>
        <w:ind w:left="1170" w:hanging="810"/>
        <w:rPr>
          <w:sz w:val="18"/>
        </w:rPr>
      </w:pPr>
      <w:r w:rsidRPr="00AE3E17">
        <w:rPr>
          <w:sz w:val="18"/>
        </w:rPr>
        <w:tab/>
      </w:r>
      <w:r w:rsidRPr="00AE3E17">
        <w:rPr>
          <w:sz w:val="18"/>
        </w:rPr>
        <w:tab/>
      </w:r>
      <w:r w:rsidR="00781C1F">
        <w:rPr>
          <w:sz w:val="18"/>
        </w:rPr>
        <w:tab/>
      </w:r>
      <w:r w:rsidR="00781C1F">
        <w:rPr>
          <w:sz w:val="18"/>
        </w:rPr>
        <w:tab/>
      </w:r>
      <w:r w:rsidRPr="00AE3E17">
        <w:rPr>
          <w:sz w:val="18"/>
        </w:rPr>
        <w:t>Gambar 2.2.5.2 Sub Menu Inventory</w:t>
      </w:r>
    </w:p>
    <w:p w:rsidR="00642A8A" w:rsidRDefault="00642A8A" w:rsidP="00192113">
      <w:pPr>
        <w:ind w:left="1170" w:hanging="810"/>
      </w:pPr>
      <w:r>
        <w:br w:type="page"/>
      </w:r>
    </w:p>
    <w:p w:rsidR="00291DDB" w:rsidRDefault="00605106" w:rsidP="00192113">
      <w:pPr>
        <w:pStyle w:val="ListParagraph"/>
        <w:numPr>
          <w:ilvl w:val="0"/>
          <w:numId w:val="15"/>
        </w:numPr>
        <w:ind w:left="1170" w:hanging="810"/>
      </w:pPr>
      <w:r>
        <w:lastRenderedPageBreak/>
        <w:t>Pilih Gudang</w:t>
      </w:r>
    </w:p>
    <w:p w:rsidR="00642A8A" w:rsidRDefault="00642A8A" w:rsidP="00192113">
      <w:pPr>
        <w:pStyle w:val="ListParagraph"/>
        <w:numPr>
          <w:ilvl w:val="0"/>
          <w:numId w:val="15"/>
        </w:numPr>
        <w:ind w:left="1170" w:hanging="810"/>
      </w:pPr>
      <w:r>
        <w:t>Maka akan muncul Form S</w:t>
      </w:r>
      <w:r w:rsidR="0028235D">
        <w:t xml:space="preserve">eperti ini </w:t>
      </w:r>
    </w:p>
    <w:p w:rsidR="0028235D" w:rsidRDefault="0028235D" w:rsidP="00192113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37B948DB" wp14:editId="39E83EC5">
            <wp:extent cx="4953000" cy="2219853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1599" cy="22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E86" w:rsidRPr="006544CE" w:rsidRDefault="00134E86" w:rsidP="00192113">
      <w:pPr>
        <w:pStyle w:val="ListParagraph"/>
        <w:ind w:left="1170" w:hanging="810"/>
        <w:rPr>
          <w:sz w:val="18"/>
        </w:rPr>
      </w:pPr>
      <w:r w:rsidRPr="006544CE">
        <w:rPr>
          <w:sz w:val="18"/>
        </w:rPr>
        <w:tab/>
      </w:r>
      <w:r w:rsidRPr="006544CE">
        <w:rPr>
          <w:sz w:val="18"/>
        </w:rPr>
        <w:tab/>
      </w:r>
      <w:r w:rsidRPr="006544CE">
        <w:rPr>
          <w:sz w:val="18"/>
        </w:rPr>
        <w:tab/>
      </w:r>
      <w:r w:rsidR="0053702E">
        <w:rPr>
          <w:sz w:val="18"/>
        </w:rPr>
        <w:tab/>
      </w:r>
      <w:r w:rsidR="0053702E">
        <w:rPr>
          <w:sz w:val="18"/>
        </w:rPr>
        <w:tab/>
      </w:r>
      <w:r w:rsidR="0053702E">
        <w:rPr>
          <w:sz w:val="18"/>
        </w:rPr>
        <w:tab/>
      </w:r>
      <w:r w:rsidRPr="006544CE">
        <w:rPr>
          <w:sz w:val="18"/>
        </w:rPr>
        <w:t>Gambar 2.2.5.4 Master Gudang</w:t>
      </w:r>
    </w:p>
    <w:p w:rsidR="00642A8A" w:rsidRDefault="008827FC" w:rsidP="00192113">
      <w:pPr>
        <w:pStyle w:val="ListParagraph"/>
        <w:numPr>
          <w:ilvl w:val="0"/>
          <w:numId w:val="15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8827FC" w:rsidRDefault="008827FC" w:rsidP="00192113">
      <w:pPr>
        <w:pStyle w:val="ListParagraph"/>
        <w:numPr>
          <w:ilvl w:val="0"/>
          <w:numId w:val="15"/>
        </w:numPr>
        <w:ind w:left="1170" w:hanging="810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CA71A1" w:rsidRPr="0053702E" w:rsidRDefault="00CA71A1" w:rsidP="00192113">
      <w:pPr>
        <w:pStyle w:val="ListParagraph"/>
        <w:numPr>
          <w:ilvl w:val="0"/>
          <w:numId w:val="15"/>
        </w:numPr>
        <w:ind w:left="1170" w:hanging="810"/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6339E16A" wp14:editId="3E898B08">
            <wp:extent cx="381000" cy="4000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3DA77E7C" wp14:editId="5DAC26F3">
            <wp:extent cx="342900" cy="381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53702E" w:rsidRDefault="0053702E" w:rsidP="00192113">
      <w:pPr>
        <w:pStyle w:val="ListParagraph"/>
        <w:numPr>
          <w:ilvl w:val="0"/>
          <w:numId w:val="15"/>
        </w:numPr>
        <w:ind w:left="1170" w:hanging="810"/>
      </w:pPr>
      <w:r>
        <w:rPr>
          <w:noProof/>
          <w:lang w:eastAsia="en-US"/>
        </w:rPr>
        <w:t xml:space="preserve">Pada table view sebelah kanan terdapat menu </w:t>
      </w:r>
      <w:r>
        <w:rPr>
          <w:noProof/>
          <w:lang w:eastAsia="en-US"/>
        </w:rPr>
        <w:drawing>
          <wp:inline distT="0" distB="0" distL="0" distR="0" wp14:anchorId="2DF474EF" wp14:editId="4CF42057">
            <wp:extent cx="914400" cy="2476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yang di gunakan untuk melihat ada barang apa saja di gudang tersebut</w:t>
      </w:r>
    </w:p>
    <w:p w:rsidR="0053702E" w:rsidRDefault="0053702E" w:rsidP="00192113">
      <w:pPr>
        <w:pStyle w:val="ListParagraph"/>
        <w:numPr>
          <w:ilvl w:val="0"/>
          <w:numId w:val="15"/>
        </w:numPr>
        <w:ind w:left="1170" w:hanging="810"/>
      </w:pPr>
      <w:r>
        <w:t xml:space="preserve">Klik </w:t>
      </w:r>
      <w:r>
        <w:rPr>
          <w:noProof/>
          <w:lang w:eastAsia="en-US"/>
        </w:rPr>
        <w:drawing>
          <wp:inline distT="0" distB="0" distL="0" distR="0" wp14:anchorId="37F1A9C0" wp14:editId="119326BC">
            <wp:extent cx="914400" cy="2476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maka aka muncul seperti ini </w:t>
      </w:r>
    </w:p>
    <w:p w:rsidR="0053702E" w:rsidRDefault="0053702E" w:rsidP="0053702E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152C0519" wp14:editId="045A8BBC">
            <wp:extent cx="4905375" cy="182903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4307" cy="18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2E" w:rsidRDefault="0053702E" w:rsidP="0053702E">
      <w:pPr>
        <w:pStyle w:val="ListParagraph"/>
        <w:ind w:left="1170"/>
        <w:rPr>
          <w:sz w:val="18"/>
        </w:rPr>
      </w:pPr>
      <w:r w:rsidRPr="0053702E">
        <w:rPr>
          <w:sz w:val="18"/>
        </w:rPr>
        <w:tab/>
      </w:r>
      <w:r w:rsidRPr="0053702E">
        <w:rPr>
          <w:sz w:val="18"/>
        </w:rPr>
        <w:tab/>
      </w:r>
      <w:r w:rsidRPr="0053702E">
        <w:rPr>
          <w:sz w:val="18"/>
        </w:rPr>
        <w:tab/>
      </w:r>
      <w:r w:rsidRPr="0053702E">
        <w:rPr>
          <w:sz w:val="18"/>
        </w:rPr>
        <w:tab/>
        <w:t>Gambar 2.2.5.9 Detail Barang</w:t>
      </w:r>
    </w:p>
    <w:p w:rsidR="0053702E" w:rsidRDefault="0053702E">
      <w:pPr>
        <w:rPr>
          <w:sz w:val="18"/>
        </w:rPr>
      </w:pPr>
      <w:r>
        <w:rPr>
          <w:sz w:val="18"/>
        </w:rPr>
        <w:br w:type="page"/>
      </w:r>
    </w:p>
    <w:p w:rsidR="003C3CF7" w:rsidRDefault="003C3CF7" w:rsidP="003C3CF7">
      <w:pPr>
        <w:pStyle w:val="Title"/>
        <w:jc w:val="both"/>
      </w:pPr>
      <w:r>
        <w:lastRenderedPageBreak/>
        <w:t>Area</w:t>
      </w:r>
    </w:p>
    <w:p w:rsidR="003C3CF7" w:rsidRDefault="003C3CF7" w:rsidP="003C3CF7">
      <w:pPr>
        <w:pStyle w:val="Heading1"/>
        <w:jc w:val="both"/>
      </w:pPr>
      <w:r>
        <w:t>2.2.6</w:t>
      </w:r>
      <w:proofErr w:type="gramStart"/>
      <w:r>
        <w:t>.Area</w:t>
      </w:r>
      <w:proofErr w:type="gramEnd"/>
    </w:p>
    <w:p w:rsidR="0053702E" w:rsidRDefault="00FF60F2" w:rsidP="0053702E">
      <w:r>
        <w:t xml:space="preserve">Master Area digunakan untuk menentukan area pada </w:t>
      </w:r>
      <w:r w:rsidR="00122DAA">
        <w:t>Master Daerah</w:t>
      </w:r>
      <w:r w:rsidR="005209E3">
        <w:t>\</w:t>
      </w:r>
    </w:p>
    <w:p w:rsidR="005209E3" w:rsidRDefault="005209E3" w:rsidP="0053702E">
      <w:r>
        <w:t xml:space="preserve">Cara menggunakan menu </w:t>
      </w:r>
      <w:proofErr w:type="gramStart"/>
      <w:r>
        <w:t>ini :</w:t>
      </w:r>
      <w:proofErr w:type="gramEnd"/>
    </w:p>
    <w:p w:rsidR="005209E3" w:rsidRDefault="00280131" w:rsidP="00781C1F">
      <w:pPr>
        <w:pStyle w:val="ListParagraph"/>
        <w:numPr>
          <w:ilvl w:val="0"/>
          <w:numId w:val="16"/>
        </w:numPr>
        <w:ind w:left="1170" w:hanging="810"/>
      </w:pPr>
      <w:r>
        <w:t>Klik Data Master</w:t>
      </w:r>
    </w:p>
    <w:p w:rsidR="00280131" w:rsidRDefault="00280131" w:rsidP="00781C1F">
      <w:pPr>
        <w:pStyle w:val="ListParagraph"/>
        <w:numPr>
          <w:ilvl w:val="0"/>
          <w:numId w:val="16"/>
        </w:numPr>
        <w:ind w:left="1170" w:hanging="810"/>
      </w:pPr>
      <w:r>
        <w:t>Pilih Inventory</w:t>
      </w:r>
    </w:p>
    <w:p w:rsidR="00280131" w:rsidRDefault="00280131" w:rsidP="00781C1F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347F369F" wp14:editId="0F5F3F18">
            <wp:extent cx="4086225" cy="44577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1F" w:rsidRPr="00781C1F" w:rsidRDefault="00781C1F" w:rsidP="00781C1F">
      <w:pPr>
        <w:pStyle w:val="ListParagraph"/>
        <w:ind w:left="1170" w:hanging="810"/>
        <w:rPr>
          <w:sz w:val="18"/>
        </w:rPr>
      </w:pPr>
      <w:r>
        <w:tab/>
      </w:r>
      <w:r>
        <w:tab/>
      </w:r>
      <w:r>
        <w:tab/>
      </w:r>
      <w:r>
        <w:tab/>
      </w:r>
      <w:r>
        <w:rPr>
          <w:sz w:val="18"/>
        </w:rPr>
        <w:t>Gambar 2.2.6</w:t>
      </w:r>
      <w:r w:rsidRPr="00AE3E17">
        <w:rPr>
          <w:sz w:val="18"/>
        </w:rPr>
        <w:t>.2 Sub Menu Inventory</w:t>
      </w:r>
    </w:p>
    <w:p w:rsidR="00781C1F" w:rsidRDefault="00781C1F" w:rsidP="00781C1F">
      <w:pPr>
        <w:ind w:left="1170" w:hanging="810"/>
      </w:pPr>
      <w:r>
        <w:br w:type="page"/>
      </w:r>
    </w:p>
    <w:p w:rsidR="00280131" w:rsidRDefault="00781C1F" w:rsidP="00781C1F">
      <w:pPr>
        <w:pStyle w:val="ListParagraph"/>
        <w:numPr>
          <w:ilvl w:val="0"/>
          <w:numId w:val="16"/>
        </w:numPr>
        <w:ind w:left="1170" w:hanging="810"/>
      </w:pPr>
      <w:r>
        <w:lastRenderedPageBreak/>
        <w:t xml:space="preserve">Pilih </w:t>
      </w:r>
      <w:r w:rsidRPr="00710267">
        <w:rPr>
          <w:b/>
        </w:rPr>
        <w:t>Area</w:t>
      </w:r>
    </w:p>
    <w:p w:rsidR="00781C1F" w:rsidRDefault="00781C1F" w:rsidP="00781C1F">
      <w:pPr>
        <w:pStyle w:val="ListParagraph"/>
        <w:numPr>
          <w:ilvl w:val="0"/>
          <w:numId w:val="16"/>
        </w:numPr>
        <w:ind w:left="1170" w:hanging="810"/>
      </w:pPr>
      <w:r>
        <w:t xml:space="preserve">Maka akan muncul form seperti ini </w:t>
      </w:r>
    </w:p>
    <w:p w:rsidR="00781C1F" w:rsidRDefault="00781C1F" w:rsidP="00781C1F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3E860723" wp14:editId="3AE6AD99">
            <wp:extent cx="5038725" cy="2011722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9973" cy="20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1F" w:rsidRPr="00781C1F" w:rsidRDefault="00781C1F" w:rsidP="00781C1F">
      <w:pPr>
        <w:pStyle w:val="ListParagraph"/>
        <w:ind w:left="1170" w:hanging="810"/>
        <w:rPr>
          <w:sz w:val="18"/>
        </w:rPr>
      </w:pPr>
      <w:r w:rsidRPr="00781C1F">
        <w:rPr>
          <w:sz w:val="18"/>
        </w:rPr>
        <w:tab/>
      </w:r>
      <w:r w:rsidRPr="00781C1F">
        <w:rPr>
          <w:sz w:val="18"/>
        </w:rPr>
        <w:tab/>
      </w:r>
      <w:r w:rsidRPr="00781C1F">
        <w:rPr>
          <w:sz w:val="18"/>
        </w:rPr>
        <w:tab/>
      </w:r>
      <w:r w:rsidRPr="00781C1F">
        <w:rPr>
          <w:sz w:val="18"/>
        </w:rPr>
        <w:tab/>
        <w:t>Gambar 2.2.6.4</w:t>
      </w:r>
      <w:r>
        <w:rPr>
          <w:sz w:val="18"/>
        </w:rPr>
        <w:t xml:space="preserve"> Form Area</w:t>
      </w:r>
    </w:p>
    <w:p w:rsidR="00781C1F" w:rsidRDefault="00781C1F" w:rsidP="00781C1F">
      <w:pPr>
        <w:pStyle w:val="ListParagraph"/>
        <w:numPr>
          <w:ilvl w:val="0"/>
          <w:numId w:val="16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781C1F" w:rsidRDefault="00781C1F" w:rsidP="00781C1F">
      <w:pPr>
        <w:pStyle w:val="ListParagraph"/>
        <w:numPr>
          <w:ilvl w:val="0"/>
          <w:numId w:val="16"/>
        </w:numPr>
        <w:ind w:left="1170" w:hanging="810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D05D96" w:rsidRDefault="00781C1F" w:rsidP="00781C1F">
      <w:pPr>
        <w:pStyle w:val="ListParagraph"/>
        <w:numPr>
          <w:ilvl w:val="0"/>
          <w:numId w:val="16"/>
        </w:numPr>
        <w:ind w:left="1170" w:hanging="81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14DD5ACB" wp14:editId="0AF0E66E">
            <wp:extent cx="381000" cy="4000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56C4C4C7" wp14:editId="55BDF6AF">
            <wp:extent cx="342900" cy="381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D05D96" w:rsidRDefault="00D05D96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B66ACB" w:rsidRDefault="00B66ACB" w:rsidP="00B66ACB">
      <w:pPr>
        <w:pStyle w:val="Title"/>
        <w:jc w:val="both"/>
      </w:pPr>
      <w:r>
        <w:lastRenderedPageBreak/>
        <w:t>Daerah</w:t>
      </w:r>
    </w:p>
    <w:p w:rsidR="00B66ACB" w:rsidRDefault="00B66ACB" w:rsidP="00B66ACB">
      <w:pPr>
        <w:pStyle w:val="Heading1"/>
        <w:jc w:val="both"/>
      </w:pPr>
      <w:r>
        <w:t>2.2.</w:t>
      </w:r>
      <w:r w:rsidR="007544BE">
        <w:t>7</w:t>
      </w:r>
      <w:proofErr w:type="gramStart"/>
      <w:r>
        <w:t>.</w:t>
      </w:r>
      <w:r w:rsidR="003069E2">
        <w:t>Daerah</w:t>
      </w:r>
      <w:proofErr w:type="gramEnd"/>
    </w:p>
    <w:p w:rsidR="00781C1F" w:rsidRDefault="00EA3906" w:rsidP="00D05D96">
      <w:r>
        <w:t>Master Daerah ini di gunakan untuk membuat Master Daerah.</w:t>
      </w:r>
    </w:p>
    <w:p w:rsidR="00EA3906" w:rsidRDefault="00EA3906" w:rsidP="00D05D96">
      <w:r>
        <w:t xml:space="preserve">Cara menggunakan Menu </w:t>
      </w:r>
      <w:proofErr w:type="gramStart"/>
      <w:r>
        <w:t>ini :</w:t>
      </w:r>
      <w:proofErr w:type="gramEnd"/>
    </w:p>
    <w:p w:rsidR="00EA3906" w:rsidRDefault="00334651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</w:pPr>
      <w:r>
        <w:t>Klik Data Master</w:t>
      </w:r>
    </w:p>
    <w:p w:rsidR="00334651" w:rsidRDefault="00334651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</w:pPr>
      <w:r>
        <w:t>Pilih Inventory</w:t>
      </w:r>
    </w:p>
    <w:p w:rsidR="00334651" w:rsidRDefault="002800ED" w:rsidP="002800ED">
      <w:pPr>
        <w:pStyle w:val="ListParagraph"/>
        <w:tabs>
          <w:tab w:val="left" w:pos="450"/>
        </w:tabs>
        <w:ind w:left="1170" w:hanging="720"/>
      </w:pPr>
      <w:r>
        <w:tab/>
      </w:r>
      <w:r w:rsidR="00334651">
        <w:rPr>
          <w:noProof/>
          <w:lang w:eastAsia="en-US"/>
        </w:rPr>
        <w:drawing>
          <wp:inline distT="0" distB="0" distL="0" distR="0" wp14:anchorId="1BE0514A" wp14:editId="079B3F7E">
            <wp:extent cx="4086225" cy="44577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51" w:rsidRDefault="00334651" w:rsidP="002800ED">
      <w:pPr>
        <w:pStyle w:val="ListParagraph"/>
        <w:tabs>
          <w:tab w:val="left" w:pos="450"/>
        </w:tabs>
        <w:ind w:left="1170" w:hanging="720"/>
      </w:pPr>
      <w:r>
        <w:tab/>
      </w:r>
      <w:r>
        <w:tab/>
      </w:r>
      <w:r>
        <w:tab/>
      </w:r>
      <w:r w:rsidR="002800ED">
        <w:tab/>
      </w:r>
      <w:r>
        <w:rPr>
          <w:sz w:val="18"/>
        </w:rPr>
        <w:t>Gambar 2.2.</w:t>
      </w:r>
      <w:r w:rsidR="003E2989">
        <w:rPr>
          <w:sz w:val="18"/>
        </w:rPr>
        <w:t>7</w:t>
      </w:r>
      <w:r w:rsidRPr="00AE3E17">
        <w:rPr>
          <w:sz w:val="18"/>
        </w:rPr>
        <w:t>.2 Sub Menu Inventory</w:t>
      </w:r>
    </w:p>
    <w:p w:rsidR="00B1021C" w:rsidRDefault="00B1021C" w:rsidP="002800ED">
      <w:pPr>
        <w:tabs>
          <w:tab w:val="left" w:pos="450"/>
        </w:tabs>
        <w:ind w:left="1170" w:hanging="720"/>
      </w:pPr>
      <w:r>
        <w:br w:type="page"/>
      </w:r>
    </w:p>
    <w:p w:rsidR="00334651" w:rsidRPr="00D11CA8" w:rsidRDefault="00710267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</w:pPr>
      <w:r>
        <w:lastRenderedPageBreak/>
        <w:t xml:space="preserve">Pilih </w:t>
      </w:r>
      <w:r>
        <w:rPr>
          <w:b/>
        </w:rPr>
        <w:t>Daerah</w:t>
      </w:r>
    </w:p>
    <w:p w:rsidR="00D11CA8" w:rsidRDefault="00D11CA8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</w:pPr>
      <w:r>
        <w:t>Maka akan muncul form seperti ini</w:t>
      </w:r>
    </w:p>
    <w:p w:rsidR="00950028" w:rsidRDefault="002800ED" w:rsidP="002800ED">
      <w:pPr>
        <w:pStyle w:val="ListParagraph"/>
        <w:tabs>
          <w:tab w:val="left" w:pos="450"/>
        </w:tabs>
        <w:ind w:left="1170" w:hanging="720"/>
      </w:pPr>
      <w:r>
        <w:tab/>
      </w:r>
      <w:r w:rsidR="00950028">
        <w:rPr>
          <w:noProof/>
          <w:lang w:eastAsia="en-US"/>
        </w:rPr>
        <w:drawing>
          <wp:inline distT="0" distB="0" distL="0" distR="0" wp14:anchorId="5993C445" wp14:editId="588EA899">
            <wp:extent cx="5019675" cy="145173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1519" cy="14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8C" w:rsidRPr="009B088C" w:rsidRDefault="009B088C" w:rsidP="002800ED">
      <w:pPr>
        <w:pStyle w:val="ListParagraph"/>
        <w:tabs>
          <w:tab w:val="left" w:pos="450"/>
        </w:tabs>
        <w:ind w:left="1170" w:hanging="720"/>
        <w:rPr>
          <w:sz w:val="18"/>
        </w:rPr>
      </w:pPr>
      <w:r w:rsidRPr="009B088C">
        <w:rPr>
          <w:sz w:val="18"/>
        </w:rPr>
        <w:tab/>
      </w:r>
      <w:r w:rsidRPr="009B088C">
        <w:rPr>
          <w:sz w:val="18"/>
        </w:rPr>
        <w:tab/>
      </w:r>
      <w:r w:rsidRPr="009B088C">
        <w:rPr>
          <w:sz w:val="18"/>
        </w:rPr>
        <w:tab/>
      </w:r>
      <w:r w:rsidR="002800ED">
        <w:rPr>
          <w:sz w:val="18"/>
        </w:rPr>
        <w:tab/>
      </w:r>
      <w:r w:rsidR="002800ED">
        <w:rPr>
          <w:sz w:val="18"/>
        </w:rPr>
        <w:tab/>
      </w:r>
      <w:r w:rsidRPr="009B088C">
        <w:rPr>
          <w:sz w:val="18"/>
        </w:rPr>
        <w:t>Gambar 2.2.7.4 Form Daerah</w:t>
      </w:r>
    </w:p>
    <w:p w:rsidR="00950028" w:rsidRDefault="00FD0263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</w:pPr>
      <w:r>
        <w:t>Pada bagian kiri di gunakan untuk input data dan pada bagian kanan di gunakan untuk melihat data yang sudah di inputkan.</w:t>
      </w:r>
    </w:p>
    <w:p w:rsidR="00FD0263" w:rsidRDefault="00FD0263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A67733" w:rsidRDefault="002800ED" w:rsidP="002800ED">
      <w:pPr>
        <w:pStyle w:val="ListParagraph"/>
        <w:numPr>
          <w:ilvl w:val="0"/>
          <w:numId w:val="17"/>
        </w:numPr>
        <w:tabs>
          <w:tab w:val="left" w:pos="450"/>
        </w:tabs>
        <w:ind w:left="1170" w:hanging="72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4D78E370" wp14:editId="31BA2644">
            <wp:extent cx="381000" cy="400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4D5ACBBB" wp14:editId="2F469449">
            <wp:extent cx="342900" cy="381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A67733" w:rsidRDefault="00A67733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A67733" w:rsidRDefault="00A67733" w:rsidP="00A67733">
      <w:pPr>
        <w:pStyle w:val="Title"/>
        <w:jc w:val="both"/>
      </w:pPr>
      <w:r>
        <w:lastRenderedPageBreak/>
        <w:t>Tahap</w:t>
      </w:r>
    </w:p>
    <w:p w:rsidR="00A67733" w:rsidRDefault="00A67733" w:rsidP="00A67733">
      <w:pPr>
        <w:pStyle w:val="Heading1"/>
        <w:jc w:val="both"/>
      </w:pPr>
      <w:r>
        <w:t>2.2.8</w:t>
      </w:r>
      <w:proofErr w:type="gramStart"/>
      <w:r>
        <w:t>.Tahap</w:t>
      </w:r>
      <w:proofErr w:type="gramEnd"/>
    </w:p>
    <w:p w:rsidR="002800ED" w:rsidRDefault="00A67733" w:rsidP="00A67733">
      <w:pPr>
        <w:tabs>
          <w:tab w:val="left" w:pos="450"/>
        </w:tabs>
      </w:pPr>
      <w:r>
        <w:t xml:space="preserve">Tahap </w:t>
      </w:r>
    </w:p>
    <w:p w:rsidR="00A67733" w:rsidRDefault="00A67733" w:rsidP="00A67733">
      <w:pPr>
        <w:tabs>
          <w:tab w:val="left" w:pos="450"/>
        </w:tabs>
      </w:pPr>
      <w:r>
        <w:t xml:space="preserve">Cara menggunakan Menu </w:t>
      </w:r>
      <w:proofErr w:type="gramStart"/>
      <w:r>
        <w:t>ini :</w:t>
      </w:r>
      <w:proofErr w:type="gramEnd"/>
    </w:p>
    <w:p w:rsidR="003E2989" w:rsidRDefault="003E2989" w:rsidP="003E2989">
      <w:pPr>
        <w:pStyle w:val="ListParagraph"/>
        <w:numPr>
          <w:ilvl w:val="0"/>
          <w:numId w:val="19"/>
        </w:numPr>
        <w:tabs>
          <w:tab w:val="left" w:pos="540"/>
        </w:tabs>
        <w:ind w:left="1170" w:hanging="720"/>
      </w:pPr>
      <w:r>
        <w:t>Klik Data Master</w:t>
      </w:r>
    </w:p>
    <w:p w:rsidR="003E2989" w:rsidRDefault="003E2989" w:rsidP="003E2989">
      <w:pPr>
        <w:pStyle w:val="ListParagraph"/>
        <w:numPr>
          <w:ilvl w:val="0"/>
          <w:numId w:val="19"/>
        </w:numPr>
        <w:tabs>
          <w:tab w:val="left" w:pos="450"/>
        </w:tabs>
        <w:ind w:left="1170" w:hanging="720"/>
      </w:pPr>
      <w:r>
        <w:t>Pilih Inventory</w:t>
      </w:r>
    </w:p>
    <w:p w:rsidR="003E2989" w:rsidRDefault="003E2989" w:rsidP="003E2989">
      <w:pPr>
        <w:pStyle w:val="ListParagraph"/>
        <w:tabs>
          <w:tab w:val="left" w:pos="450"/>
        </w:tabs>
        <w:ind w:left="1170" w:hanging="720"/>
      </w:pPr>
      <w:r>
        <w:tab/>
      </w:r>
      <w:r>
        <w:rPr>
          <w:noProof/>
          <w:lang w:eastAsia="en-US"/>
        </w:rPr>
        <w:drawing>
          <wp:inline distT="0" distB="0" distL="0" distR="0" wp14:anchorId="7114D215" wp14:editId="46CC669D">
            <wp:extent cx="4086225" cy="44577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89" w:rsidRDefault="003E2989" w:rsidP="003E2989">
      <w:pPr>
        <w:pStyle w:val="ListParagraph"/>
        <w:tabs>
          <w:tab w:val="left" w:pos="450"/>
        </w:tabs>
        <w:ind w:left="1170" w:hanging="720"/>
      </w:pPr>
      <w:r>
        <w:tab/>
      </w:r>
      <w:r>
        <w:tab/>
      </w:r>
      <w:r>
        <w:tab/>
      </w:r>
      <w:r>
        <w:tab/>
      </w:r>
      <w:r w:rsidR="007F12CE">
        <w:rPr>
          <w:sz w:val="18"/>
        </w:rPr>
        <w:t>Gambar 2.2.8</w:t>
      </w:r>
      <w:r w:rsidRPr="00AE3E17">
        <w:rPr>
          <w:sz w:val="18"/>
        </w:rPr>
        <w:t>.2 Sub Menu Inventory</w:t>
      </w:r>
    </w:p>
    <w:p w:rsidR="003E2989" w:rsidRDefault="003E2989" w:rsidP="003E2989">
      <w:pPr>
        <w:tabs>
          <w:tab w:val="left" w:pos="450"/>
        </w:tabs>
        <w:ind w:left="1170" w:hanging="720"/>
      </w:pPr>
      <w:r>
        <w:br w:type="page"/>
      </w:r>
    </w:p>
    <w:p w:rsidR="003E2989" w:rsidRPr="00D11CA8" w:rsidRDefault="003E2989" w:rsidP="003E2989">
      <w:pPr>
        <w:pStyle w:val="ListParagraph"/>
        <w:numPr>
          <w:ilvl w:val="0"/>
          <w:numId w:val="19"/>
        </w:numPr>
        <w:tabs>
          <w:tab w:val="left" w:pos="450"/>
        </w:tabs>
        <w:ind w:left="1170" w:hanging="720"/>
      </w:pPr>
      <w:r>
        <w:lastRenderedPageBreak/>
        <w:t xml:space="preserve">Pilih </w:t>
      </w:r>
      <w:r w:rsidR="00A11358">
        <w:rPr>
          <w:b/>
        </w:rPr>
        <w:t>Tahap</w:t>
      </w:r>
    </w:p>
    <w:p w:rsidR="003E2989" w:rsidRDefault="003E2989" w:rsidP="003E2989">
      <w:pPr>
        <w:pStyle w:val="ListParagraph"/>
        <w:numPr>
          <w:ilvl w:val="0"/>
          <w:numId w:val="19"/>
        </w:numPr>
        <w:tabs>
          <w:tab w:val="left" w:pos="450"/>
        </w:tabs>
        <w:ind w:left="1170" w:hanging="720"/>
      </w:pPr>
      <w:r>
        <w:t>Maka akan muncul form seperti ini</w:t>
      </w:r>
    </w:p>
    <w:p w:rsidR="003E2989" w:rsidRDefault="003E2989" w:rsidP="003E2989">
      <w:pPr>
        <w:pStyle w:val="ListParagraph"/>
        <w:tabs>
          <w:tab w:val="left" w:pos="450"/>
        </w:tabs>
        <w:ind w:left="1170" w:hanging="720"/>
      </w:pPr>
      <w:r>
        <w:tab/>
      </w:r>
      <w:r w:rsidR="00CA2345">
        <w:rPr>
          <w:noProof/>
          <w:lang w:eastAsia="en-US"/>
        </w:rPr>
        <w:drawing>
          <wp:inline distT="0" distB="0" distL="0" distR="0" wp14:anchorId="7D9808E3" wp14:editId="6F70FD4C">
            <wp:extent cx="5105400" cy="1407258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1806" cy="14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89" w:rsidRPr="009B088C" w:rsidRDefault="003E2989" w:rsidP="003E2989">
      <w:pPr>
        <w:pStyle w:val="ListParagraph"/>
        <w:tabs>
          <w:tab w:val="left" w:pos="450"/>
        </w:tabs>
        <w:ind w:left="1170" w:hanging="720"/>
        <w:rPr>
          <w:sz w:val="18"/>
        </w:rPr>
      </w:pPr>
      <w:r w:rsidRPr="009B088C">
        <w:rPr>
          <w:sz w:val="18"/>
        </w:rPr>
        <w:tab/>
      </w:r>
      <w:r w:rsidRPr="009B088C">
        <w:rPr>
          <w:sz w:val="18"/>
        </w:rPr>
        <w:tab/>
      </w:r>
      <w:r w:rsidRPr="009B088C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9B088C">
        <w:rPr>
          <w:sz w:val="18"/>
        </w:rPr>
        <w:t>Gambar 2.2.</w:t>
      </w:r>
      <w:r w:rsidR="00EC6AAE">
        <w:rPr>
          <w:sz w:val="18"/>
        </w:rPr>
        <w:t>8</w:t>
      </w:r>
      <w:r w:rsidRPr="009B088C">
        <w:rPr>
          <w:sz w:val="18"/>
        </w:rPr>
        <w:t xml:space="preserve">.4 Form </w:t>
      </w:r>
      <w:r w:rsidR="00EC6AAE">
        <w:rPr>
          <w:sz w:val="18"/>
        </w:rPr>
        <w:t>Tahap</w:t>
      </w:r>
    </w:p>
    <w:p w:rsidR="003E2989" w:rsidRDefault="003E2989" w:rsidP="003E2989">
      <w:pPr>
        <w:pStyle w:val="ListParagraph"/>
        <w:numPr>
          <w:ilvl w:val="0"/>
          <w:numId w:val="19"/>
        </w:numPr>
        <w:tabs>
          <w:tab w:val="left" w:pos="450"/>
        </w:tabs>
        <w:ind w:left="1170" w:hanging="720"/>
      </w:pPr>
      <w:r>
        <w:t>Pada bagian kiri di gunakan untuk input data dan pada bagian kanan di gunakan untuk melihat data yang sudah di inputkan.</w:t>
      </w:r>
    </w:p>
    <w:p w:rsidR="003E2989" w:rsidRDefault="003E2989" w:rsidP="003E2989">
      <w:pPr>
        <w:pStyle w:val="ListParagraph"/>
        <w:numPr>
          <w:ilvl w:val="0"/>
          <w:numId w:val="19"/>
        </w:numPr>
        <w:tabs>
          <w:tab w:val="left" w:pos="450"/>
        </w:tabs>
        <w:ind w:left="1170" w:hanging="720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F52F01" w:rsidRDefault="003E2989" w:rsidP="003E2989">
      <w:pPr>
        <w:pStyle w:val="ListParagraph"/>
        <w:numPr>
          <w:ilvl w:val="0"/>
          <w:numId w:val="19"/>
        </w:numPr>
        <w:tabs>
          <w:tab w:val="left" w:pos="450"/>
        </w:tabs>
        <w:ind w:left="1170" w:hanging="72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026E49D3" wp14:editId="5C12D448">
            <wp:extent cx="381000" cy="4000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A519EE">
        <w:rPr>
          <w:b/>
          <w:noProof/>
          <w:lang w:eastAsia="en-US"/>
        </w:rPr>
        <w:t>Edit Data</w:t>
      </w:r>
      <w:r>
        <w:rPr>
          <w:b/>
          <w:noProof/>
          <w:lang w:eastAsia="en-US"/>
        </w:rPr>
        <w:t xml:space="preserve">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5966A393" wp14:editId="519E31F1">
            <wp:extent cx="342900" cy="381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A519EE">
        <w:rPr>
          <w:b/>
          <w:noProof/>
          <w:lang w:eastAsia="en-US"/>
        </w:rPr>
        <w:t xml:space="preserve">Menghapus </w:t>
      </w:r>
      <w:r>
        <w:rPr>
          <w:b/>
          <w:noProof/>
          <w:lang w:eastAsia="en-US"/>
        </w:rPr>
        <w:t>D</w:t>
      </w:r>
      <w:r w:rsidRPr="00A519EE">
        <w:rPr>
          <w:b/>
          <w:noProof/>
          <w:lang w:eastAsia="en-US"/>
        </w:rPr>
        <w:t>ata</w:t>
      </w:r>
      <w:r>
        <w:rPr>
          <w:b/>
          <w:noProof/>
          <w:lang w:eastAsia="en-US"/>
        </w:rPr>
        <w:t>.</w:t>
      </w:r>
    </w:p>
    <w:p w:rsidR="00F52F01" w:rsidRDefault="00F52F01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  <w:r>
        <w:rPr>
          <w:b/>
          <w:noProof/>
          <w:lang w:eastAsia="en-US"/>
        </w:rPr>
        <w:lastRenderedPageBreak/>
        <w:br w:type="page"/>
      </w:r>
      <w:r>
        <w:rPr>
          <w:b/>
          <w:noProof/>
          <w:lang w:eastAsia="en-US"/>
        </w:rPr>
        <w:lastRenderedPageBreak/>
        <w:br w:type="page"/>
      </w:r>
    </w:p>
    <w:p w:rsidR="00F52F01" w:rsidRDefault="00F52F01" w:rsidP="00F52F01">
      <w:pPr>
        <w:pStyle w:val="Title"/>
        <w:jc w:val="both"/>
      </w:pPr>
      <w:r>
        <w:lastRenderedPageBreak/>
        <w:t>Wilayah</w:t>
      </w:r>
    </w:p>
    <w:p w:rsidR="00F52F01" w:rsidRDefault="00F52F01" w:rsidP="00F52F01">
      <w:pPr>
        <w:pStyle w:val="Heading1"/>
        <w:jc w:val="both"/>
      </w:pPr>
      <w:r>
        <w:t>2.2.9</w:t>
      </w:r>
      <w:proofErr w:type="gramStart"/>
      <w:r>
        <w:t>.Wilayah</w:t>
      </w:r>
      <w:proofErr w:type="gramEnd"/>
    </w:p>
    <w:p w:rsidR="00F52F01" w:rsidRDefault="00896A8E" w:rsidP="00F52F01">
      <w:pPr>
        <w:rPr>
          <w:noProof/>
          <w:lang w:eastAsia="en-US"/>
        </w:rPr>
      </w:pPr>
      <w:r>
        <w:rPr>
          <w:noProof/>
          <w:lang w:eastAsia="en-US"/>
        </w:rPr>
        <w:t>Master Wilayah digunakan untuk menentukan Wilayah.</w:t>
      </w:r>
    </w:p>
    <w:p w:rsidR="00896A8E" w:rsidRDefault="00896A8E" w:rsidP="00F52F01">
      <w:pPr>
        <w:rPr>
          <w:noProof/>
          <w:lang w:eastAsia="en-US"/>
        </w:rPr>
      </w:pPr>
      <w:r>
        <w:rPr>
          <w:noProof/>
          <w:lang w:eastAsia="en-US"/>
        </w:rPr>
        <w:t>Cara Menggunakan menu ini</w:t>
      </w:r>
      <w:r w:rsidR="00170017">
        <w:rPr>
          <w:noProof/>
          <w:lang w:eastAsia="en-US"/>
        </w:rPr>
        <w:t xml:space="preserve"> :</w:t>
      </w:r>
    </w:p>
    <w:p w:rsidR="00170017" w:rsidRDefault="00170017" w:rsidP="00170017">
      <w:pPr>
        <w:pStyle w:val="ListParagraph"/>
        <w:numPr>
          <w:ilvl w:val="0"/>
          <w:numId w:val="20"/>
        </w:numPr>
        <w:tabs>
          <w:tab w:val="left" w:pos="540"/>
        </w:tabs>
        <w:ind w:left="1170" w:hanging="720"/>
      </w:pPr>
      <w:r>
        <w:t>Klik Data Master</w:t>
      </w:r>
    </w:p>
    <w:p w:rsidR="00170017" w:rsidRDefault="00170017" w:rsidP="00170017">
      <w:pPr>
        <w:pStyle w:val="ListParagraph"/>
        <w:numPr>
          <w:ilvl w:val="0"/>
          <w:numId w:val="20"/>
        </w:numPr>
        <w:tabs>
          <w:tab w:val="left" w:pos="450"/>
        </w:tabs>
        <w:ind w:left="1170" w:hanging="720"/>
      </w:pPr>
      <w:r>
        <w:t>Pilih Inventory</w:t>
      </w:r>
    </w:p>
    <w:p w:rsidR="00170017" w:rsidRDefault="00170017" w:rsidP="00170017">
      <w:pPr>
        <w:pStyle w:val="ListParagraph"/>
        <w:tabs>
          <w:tab w:val="left" w:pos="450"/>
        </w:tabs>
        <w:ind w:left="1170" w:hanging="720"/>
      </w:pPr>
      <w:r>
        <w:tab/>
      </w:r>
      <w:r>
        <w:rPr>
          <w:noProof/>
          <w:lang w:eastAsia="en-US"/>
        </w:rPr>
        <w:drawing>
          <wp:inline distT="0" distB="0" distL="0" distR="0" wp14:anchorId="64E19F3C" wp14:editId="3EA6B72F">
            <wp:extent cx="4086225" cy="44577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17" w:rsidRDefault="00170017" w:rsidP="00170017">
      <w:pPr>
        <w:pStyle w:val="ListParagraph"/>
        <w:tabs>
          <w:tab w:val="left" w:pos="450"/>
        </w:tabs>
        <w:ind w:left="1170" w:hanging="720"/>
      </w:pPr>
      <w:r>
        <w:tab/>
      </w:r>
      <w:r>
        <w:tab/>
      </w:r>
      <w:r>
        <w:tab/>
      </w:r>
      <w:r>
        <w:tab/>
      </w:r>
      <w:r>
        <w:rPr>
          <w:sz w:val="18"/>
        </w:rPr>
        <w:t>Gambar 2.2.9</w:t>
      </w:r>
      <w:r w:rsidRPr="00AE3E17">
        <w:rPr>
          <w:sz w:val="18"/>
        </w:rPr>
        <w:t>.2 Sub Menu Inventory</w:t>
      </w:r>
    </w:p>
    <w:p w:rsidR="00170017" w:rsidRDefault="00170017" w:rsidP="00170017">
      <w:pPr>
        <w:tabs>
          <w:tab w:val="left" w:pos="450"/>
        </w:tabs>
        <w:ind w:left="1170" w:hanging="720"/>
      </w:pPr>
      <w:r>
        <w:br w:type="page"/>
      </w:r>
    </w:p>
    <w:p w:rsidR="00170017" w:rsidRPr="00D11CA8" w:rsidRDefault="00170017" w:rsidP="00170017">
      <w:pPr>
        <w:pStyle w:val="ListParagraph"/>
        <w:numPr>
          <w:ilvl w:val="0"/>
          <w:numId w:val="20"/>
        </w:numPr>
        <w:tabs>
          <w:tab w:val="left" w:pos="450"/>
        </w:tabs>
        <w:ind w:left="1170" w:hanging="720"/>
      </w:pPr>
      <w:r>
        <w:lastRenderedPageBreak/>
        <w:t xml:space="preserve">Pilih </w:t>
      </w:r>
      <w:r>
        <w:rPr>
          <w:b/>
        </w:rPr>
        <w:t>Wilayah</w:t>
      </w:r>
    </w:p>
    <w:p w:rsidR="00170017" w:rsidRDefault="00170017" w:rsidP="00170017">
      <w:pPr>
        <w:pStyle w:val="ListParagraph"/>
        <w:numPr>
          <w:ilvl w:val="0"/>
          <w:numId w:val="20"/>
        </w:numPr>
        <w:tabs>
          <w:tab w:val="left" w:pos="450"/>
        </w:tabs>
        <w:ind w:left="1170" w:hanging="720"/>
      </w:pPr>
      <w:r>
        <w:t>Maka akan muncul form seperti ini</w:t>
      </w:r>
    </w:p>
    <w:p w:rsidR="00170017" w:rsidRDefault="00170017" w:rsidP="00170017">
      <w:pPr>
        <w:pStyle w:val="ListParagraph"/>
        <w:tabs>
          <w:tab w:val="left" w:pos="450"/>
        </w:tabs>
        <w:ind w:left="1170" w:hanging="720"/>
      </w:pPr>
      <w:r>
        <w:tab/>
      </w:r>
      <w:r w:rsidR="006F4DE1">
        <w:rPr>
          <w:noProof/>
          <w:lang w:eastAsia="en-US"/>
        </w:rPr>
        <w:drawing>
          <wp:inline distT="0" distB="0" distL="0" distR="0" wp14:anchorId="7F8AB5FF" wp14:editId="16544993">
            <wp:extent cx="5086350" cy="1747618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0501" cy="17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17" w:rsidRPr="009B088C" w:rsidRDefault="00170017" w:rsidP="00170017">
      <w:pPr>
        <w:pStyle w:val="ListParagraph"/>
        <w:tabs>
          <w:tab w:val="left" w:pos="450"/>
        </w:tabs>
        <w:ind w:left="1170" w:hanging="720"/>
        <w:rPr>
          <w:sz w:val="18"/>
        </w:rPr>
      </w:pPr>
      <w:r w:rsidRPr="009B088C">
        <w:rPr>
          <w:sz w:val="18"/>
        </w:rPr>
        <w:tab/>
      </w:r>
      <w:r w:rsidRPr="009B088C">
        <w:rPr>
          <w:sz w:val="18"/>
        </w:rPr>
        <w:tab/>
      </w:r>
      <w:r w:rsidRPr="009B088C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9B088C">
        <w:rPr>
          <w:sz w:val="18"/>
        </w:rPr>
        <w:t>Gambar 2.2</w:t>
      </w:r>
      <w:r>
        <w:rPr>
          <w:sz w:val="18"/>
        </w:rPr>
        <w:t>.9</w:t>
      </w:r>
      <w:r w:rsidRPr="009B088C">
        <w:rPr>
          <w:sz w:val="18"/>
        </w:rPr>
        <w:t xml:space="preserve">.4 Form </w:t>
      </w:r>
      <w:r w:rsidR="006A59A2">
        <w:rPr>
          <w:sz w:val="18"/>
        </w:rPr>
        <w:t>Wilayah</w:t>
      </w:r>
    </w:p>
    <w:p w:rsidR="00170017" w:rsidRDefault="00170017" w:rsidP="00170017">
      <w:pPr>
        <w:pStyle w:val="ListParagraph"/>
        <w:numPr>
          <w:ilvl w:val="0"/>
          <w:numId w:val="20"/>
        </w:numPr>
        <w:tabs>
          <w:tab w:val="left" w:pos="450"/>
        </w:tabs>
        <w:ind w:left="1170" w:hanging="720"/>
      </w:pPr>
      <w:r>
        <w:t>Pada bagian kiri di gunakan untuk input data dan pada bagian kanan di gunakan untuk melihat data yang sudah di inputkan.</w:t>
      </w:r>
    </w:p>
    <w:p w:rsidR="00446B6B" w:rsidRDefault="00170017" w:rsidP="00170017">
      <w:pPr>
        <w:pStyle w:val="ListParagraph"/>
        <w:numPr>
          <w:ilvl w:val="0"/>
          <w:numId w:val="20"/>
        </w:numPr>
        <w:tabs>
          <w:tab w:val="left" w:pos="450"/>
        </w:tabs>
        <w:ind w:left="1170" w:hanging="720"/>
      </w:pPr>
      <w:r>
        <w:t xml:space="preserve">Pada bagian form di kiri masukan data yang mau di inputkan dan klik simpan untuk </w:t>
      </w:r>
      <w:r w:rsidR="00CA3902">
        <w:t>menyimpan</w:t>
      </w:r>
      <w:r>
        <w:t>.</w:t>
      </w:r>
    </w:p>
    <w:p w:rsidR="002E0165" w:rsidRPr="00446B6B" w:rsidRDefault="00170017" w:rsidP="00170017">
      <w:pPr>
        <w:pStyle w:val="ListParagraph"/>
        <w:numPr>
          <w:ilvl w:val="0"/>
          <w:numId w:val="20"/>
        </w:numPr>
        <w:tabs>
          <w:tab w:val="left" w:pos="450"/>
        </w:tabs>
        <w:ind w:left="1170" w:hanging="720"/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3929F60A" wp14:editId="19D0AA5D">
            <wp:extent cx="381000" cy="4000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75246542" wp14:editId="104D8D04">
            <wp:extent cx="342900" cy="381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487B0A" w:rsidRDefault="00487B0A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487B0A" w:rsidRDefault="00487B0A" w:rsidP="00487B0A">
      <w:pPr>
        <w:pStyle w:val="Title"/>
        <w:jc w:val="both"/>
      </w:pPr>
      <w:r>
        <w:lastRenderedPageBreak/>
        <w:t>HRD</w:t>
      </w:r>
    </w:p>
    <w:p w:rsidR="00487B0A" w:rsidRDefault="00487B0A" w:rsidP="00487B0A">
      <w:pPr>
        <w:pStyle w:val="Heading1"/>
        <w:jc w:val="both"/>
      </w:pPr>
      <w:r>
        <w:t>2.3</w:t>
      </w:r>
      <w:proofErr w:type="gramStart"/>
      <w:r>
        <w:t>.HRD</w:t>
      </w:r>
      <w:proofErr w:type="gramEnd"/>
    </w:p>
    <w:p w:rsidR="00487B0A" w:rsidRDefault="00487B0A" w:rsidP="00487B0A">
      <w:pPr>
        <w:jc w:val="both"/>
      </w:pPr>
      <w:r>
        <w:t xml:space="preserve">Pada Menu </w:t>
      </w:r>
      <w:proofErr w:type="gramStart"/>
      <w:r>
        <w:t>HRD  ini</w:t>
      </w:r>
      <w:proofErr w:type="gramEnd"/>
      <w:r>
        <w:t xml:space="preserve"> di bagi menjadi beberapa sub menu yaitu :</w:t>
      </w:r>
    </w:p>
    <w:p w:rsidR="00487B0A" w:rsidRDefault="00D92E22" w:rsidP="00487B0A">
      <w:pPr>
        <w:pStyle w:val="ListParagraph"/>
        <w:numPr>
          <w:ilvl w:val="0"/>
          <w:numId w:val="21"/>
        </w:numPr>
        <w:tabs>
          <w:tab w:val="left" w:pos="990"/>
        </w:tabs>
        <w:jc w:val="both"/>
      </w:pPr>
      <w:r>
        <w:t>User</w:t>
      </w:r>
    </w:p>
    <w:p w:rsidR="00487B0A" w:rsidRDefault="00D92E22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Divisi</w:t>
      </w:r>
    </w:p>
    <w:p w:rsidR="00487B0A" w:rsidRDefault="00D92E22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Pegawai</w:t>
      </w:r>
    </w:p>
    <w:p w:rsidR="00487B0A" w:rsidRDefault="00D92E22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Jabatan</w:t>
      </w:r>
    </w:p>
    <w:p w:rsidR="00487B0A" w:rsidRDefault="00D92E22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Golongan</w:t>
      </w:r>
    </w:p>
    <w:p w:rsidR="00487B0A" w:rsidRDefault="00D92E22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Tunjangan</w:t>
      </w:r>
    </w:p>
    <w:p w:rsidR="0071620B" w:rsidRDefault="008B7D30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Gaji</w:t>
      </w:r>
    </w:p>
    <w:p w:rsidR="004622F4" w:rsidRDefault="004622F4" w:rsidP="00487B0A">
      <w:pPr>
        <w:pStyle w:val="ListParagraph"/>
        <w:numPr>
          <w:ilvl w:val="0"/>
          <w:numId w:val="21"/>
        </w:numPr>
        <w:ind w:left="990" w:hanging="630"/>
        <w:jc w:val="both"/>
      </w:pPr>
      <w:r>
        <w:t>Role</w:t>
      </w:r>
    </w:p>
    <w:p w:rsidR="0071620B" w:rsidRDefault="0071620B">
      <w:r>
        <w:br w:type="page"/>
      </w:r>
    </w:p>
    <w:p w:rsidR="00EB0F58" w:rsidRDefault="00EB0F58" w:rsidP="00EB0F58">
      <w:pPr>
        <w:pStyle w:val="Title"/>
        <w:jc w:val="both"/>
      </w:pPr>
      <w:r>
        <w:lastRenderedPageBreak/>
        <w:t>User</w:t>
      </w:r>
    </w:p>
    <w:p w:rsidR="00EB0F58" w:rsidRDefault="00EB0F58" w:rsidP="00EB0F58">
      <w:pPr>
        <w:pStyle w:val="Heading1"/>
        <w:jc w:val="both"/>
      </w:pPr>
      <w:r>
        <w:t>2.3.1</w:t>
      </w:r>
      <w:proofErr w:type="gramStart"/>
      <w:r>
        <w:t>.User</w:t>
      </w:r>
      <w:proofErr w:type="gramEnd"/>
    </w:p>
    <w:p w:rsidR="00A7266F" w:rsidRDefault="00F806D4">
      <w:r>
        <w:t>Master user ini digunakan untuk membuat user</w:t>
      </w:r>
      <w:r w:rsidR="00A7266F">
        <w:t xml:space="preserve"> dan akses menu.</w:t>
      </w:r>
    </w:p>
    <w:p w:rsidR="00A7266F" w:rsidRDefault="00A7266F">
      <w:r>
        <w:t xml:space="preserve">Cara menggunakan menu </w:t>
      </w:r>
      <w:proofErr w:type="gramStart"/>
      <w:r>
        <w:t>ini :</w:t>
      </w:r>
      <w:proofErr w:type="gramEnd"/>
    </w:p>
    <w:p w:rsidR="008560D1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t>Klik Data Master</w:t>
      </w:r>
    </w:p>
    <w:p w:rsidR="008560D1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t>Pilih HRD</w:t>
      </w:r>
    </w:p>
    <w:p w:rsidR="008560D1" w:rsidRDefault="008560D1" w:rsidP="008560D1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616BEA2B" wp14:editId="04035E3F">
            <wp:extent cx="4171950" cy="4191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D1" w:rsidRDefault="008560D1" w:rsidP="008560D1">
      <w:pPr>
        <w:pStyle w:val="ListParagraph"/>
        <w:ind w:left="1170" w:hanging="810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482028">
        <w:rPr>
          <w:sz w:val="18"/>
        </w:rPr>
        <w:t>Gambar 2.3.1</w:t>
      </w:r>
      <w:r>
        <w:rPr>
          <w:sz w:val="18"/>
        </w:rPr>
        <w:t>.2</w:t>
      </w:r>
      <w:r w:rsidRPr="00E84C0A">
        <w:rPr>
          <w:sz w:val="18"/>
        </w:rPr>
        <w:t xml:space="preserve"> </w:t>
      </w:r>
      <w:r w:rsidR="00482028">
        <w:rPr>
          <w:sz w:val="18"/>
        </w:rPr>
        <w:t>Submenu HRD</w:t>
      </w:r>
    </w:p>
    <w:p w:rsidR="008560D1" w:rsidRDefault="008560D1" w:rsidP="008560D1">
      <w:pPr>
        <w:ind w:left="1170" w:hanging="810"/>
      </w:pPr>
      <w:r>
        <w:br w:type="page"/>
      </w:r>
    </w:p>
    <w:p w:rsidR="008560D1" w:rsidRPr="00C32FE5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lastRenderedPageBreak/>
        <w:t xml:space="preserve">Pilih </w:t>
      </w:r>
      <w:r>
        <w:rPr>
          <w:b/>
        </w:rPr>
        <w:t>User</w:t>
      </w:r>
    </w:p>
    <w:p w:rsidR="008560D1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t>Maka akan muncul form seperti ini</w:t>
      </w:r>
    </w:p>
    <w:p w:rsidR="008560D1" w:rsidRDefault="007E1749" w:rsidP="008560D1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2000ACEB" wp14:editId="63C4422F">
            <wp:extent cx="5076825" cy="1907064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1854" cy="19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D1" w:rsidRDefault="008560D1" w:rsidP="008560D1">
      <w:pPr>
        <w:pStyle w:val="ListParagraph"/>
        <w:ind w:left="1170" w:hanging="810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7E1749">
        <w:rPr>
          <w:sz w:val="18"/>
        </w:rPr>
        <w:t>Gambar 2.3.1</w:t>
      </w:r>
      <w:r w:rsidRPr="00E461D4">
        <w:rPr>
          <w:sz w:val="18"/>
        </w:rPr>
        <w:t xml:space="preserve">.4 Form </w:t>
      </w:r>
      <w:r w:rsidR="007E1749">
        <w:rPr>
          <w:sz w:val="18"/>
        </w:rPr>
        <w:t>User</w:t>
      </w:r>
    </w:p>
    <w:p w:rsidR="008560D1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7E1749" w:rsidRDefault="00854FAA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t>Pada Input F</w:t>
      </w:r>
      <w:r w:rsidR="007E1749">
        <w:t>orm User</w:t>
      </w:r>
      <w:r>
        <w:t xml:space="preserve"> terdapat </w:t>
      </w:r>
      <w:r w:rsidRPr="00854FAA">
        <w:rPr>
          <w:b/>
        </w:rPr>
        <w:t>Role</w:t>
      </w:r>
      <w:r>
        <w:rPr>
          <w:b/>
        </w:rPr>
        <w:t xml:space="preserve"> </w:t>
      </w:r>
      <w:r>
        <w:t>yang digunakan untuk menentukan hak akses pada user tersebut</w:t>
      </w:r>
    </w:p>
    <w:p w:rsidR="008560D1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8560D1" w:rsidRDefault="008560D1" w:rsidP="008560D1">
      <w:pPr>
        <w:pStyle w:val="ListParagraph"/>
        <w:numPr>
          <w:ilvl w:val="0"/>
          <w:numId w:val="22"/>
        </w:numPr>
        <w:ind w:left="1170" w:hanging="810"/>
        <w:jc w:val="both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41CA1C53" wp14:editId="01AD78B2">
            <wp:extent cx="381000" cy="4000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76FBF54A" wp14:editId="3AFE13AB">
            <wp:extent cx="342900" cy="3810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8560D1" w:rsidRDefault="008560D1"/>
    <w:p w:rsidR="00DE1CDE" w:rsidRDefault="00DE1CDE" w:rsidP="0012189E">
      <w:r>
        <w:br w:type="page"/>
      </w:r>
    </w:p>
    <w:p w:rsidR="00E57A7E" w:rsidRDefault="00E57A7E" w:rsidP="00E57A7E">
      <w:pPr>
        <w:pStyle w:val="Title"/>
        <w:jc w:val="both"/>
      </w:pPr>
      <w:r>
        <w:lastRenderedPageBreak/>
        <w:t>Divisi</w:t>
      </w:r>
    </w:p>
    <w:p w:rsidR="00E57A7E" w:rsidRDefault="00E57A7E" w:rsidP="00E57A7E">
      <w:pPr>
        <w:pStyle w:val="Heading1"/>
        <w:jc w:val="both"/>
      </w:pPr>
      <w:r>
        <w:t>2.3.2</w:t>
      </w:r>
      <w:proofErr w:type="gramStart"/>
      <w:r>
        <w:t>.Divisi</w:t>
      </w:r>
      <w:proofErr w:type="gramEnd"/>
    </w:p>
    <w:p w:rsidR="00A67733" w:rsidRDefault="00EE79BA" w:rsidP="0071620B">
      <w:pPr>
        <w:jc w:val="both"/>
      </w:pPr>
      <w:r>
        <w:t>Master Divisi di gunakan untuk menentukan Divisi pada Pegawai</w:t>
      </w:r>
    </w:p>
    <w:p w:rsidR="00EE79BA" w:rsidRDefault="00EE79BA" w:rsidP="0071620B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EE79BA" w:rsidRDefault="00BD2F27" w:rsidP="00EE79BA">
      <w:pPr>
        <w:pStyle w:val="ListParagraph"/>
        <w:numPr>
          <w:ilvl w:val="0"/>
          <w:numId w:val="22"/>
        </w:numPr>
        <w:ind w:left="1170" w:hanging="810"/>
        <w:jc w:val="both"/>
      </w:pPr>
      <w:r>
        <w:t>Klik Data Master</w:t>
      </w:r>
    </w:p>
    <w:p w:rsidR="00BD2F27" w:rsidRDefault="00BD2F27" w:rsidP="00EE79BA">
      <w:pPr>
        <w:pStyle w:val="ListParagraph"/>
        <w:numPr>
          <w:ilvl w:val="0"/>
          <w:numId w:val="22"/>
        </w:numPr>
        <w:ind w:left="1170" w:hanging="810"/>
        <w:jc w:val="both"/>
      </w:pPr>
      <w:r>
        <w:t xml:space="preserve">Pilih </w:t>
      </w:r>
      <w:r w:rsidR="00B53184">
        <w:t>HRD</w:t>
      </w:r>
    </w:p>
    <w:p w:rsidR="00F02595" w:rsidRDefault="00F02595" w:rsidP="00FD20A0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6AA81952" wp14:editId="2F171C95">
            <wp:extent cx="4171950" cy="4191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5" w:rsidRDefault="00F02595" w:rsidP="00F02595">
      <w:pPr>
        <w:pStyle w:val="ListParagraph"/>
        <w:ind w:left="1170" w:hanging="810"/>
        <w:jc w:val="both"/>
      </w:pPr>
      <w:r>
        <w:tab/>
      </w:r>
      <w:r>
        <w:tab/>
      </w:r>
      <w:r>
        <w:tab/>
      </w:r>
      <w:r w:rsidR="00972620">
        <w:tab/>
      </w:r>
      <w:r w:rsidR="00972620">
        <w:tab/>
      </w:r>
      <w:r w:rsidRPr="00E84C0A">
        <w:rPr>
          <w:sz w:val="18"/>
        </w:rPr>
        <w:t>Gambar 2.3.2</w:t>
      </w:r>
      <w:r w:rsidR="00972620">
        <w:rPr>
          <w:sz w:val="18"/>
        </w:rPr>
        <w:t>.2</w:t>
      </w:r>
      <w:r w:rsidRPr="00E84C0A">
        <w:rPr>
          <w:sz w:val="18"/>
        </w:rPr>
        <w:t xml:space="preserve"> Menu HRD</w:t>
      </w:r>
    </w:p>
    <w:p w:rsidR="00C32FE5" w:rsidRDefault="00C32FE5">
      <w:pPr>
        <w:ind w:left="1170" w:hanging="810"/>
      </w:pPr>
      <w:r>
        <w:br w:type="page"/>
      </w:r>
    </w:p>
    <w:p w:rsidR="00F02595" w:rsidRPr="00C32FE5" w:rsidRDefault="00C32FE5" w:rsidP="00EE79BA">
      <w:pPr>
        <w:pStyle w:val="ListParagraph"/>
        <w:numPr>
          <w:ilvl w:val="0"/>
          <w:numId w:val="22"/>
        </w:numPr>
        <w:ind w:left="1170" w:hanging="810"/>
        <w:jc w:val="both"/>
      </w:pPr>
      <w:r>
        <w:lastRenderedPageBreak/>
        <w:t xml:space="preserve">Pilih </w:t>
      </w:r>
      <w:r w:rsidRPr="00C32FE5">
        <w:rPr>
          <w:b/>
        </w:rPr>
        <w:t>Divisi</w:t>
      </w:r>
    </w:p>
    <w:p w:rsidR="00C32FE5" w:rsidRDefault="00E84C0A" w:rsidP="00EE79BA">
      <w:pPr>
        <w:pStyle w:val="ListParagraph"/>
        <w:numPr>
          <w:ilvl w:val="0"/>
          <w:numId w:val="22"/>
        </w:numPr>
        <w:ind w:left="1170" w:hanging="810"/>
        <w:jc w:val="both"/>
      </w:pPr>
      <w:r>
        <w:t>Maka akan muncul form seperti ini</w:t>
      </w:r>
    </w:p>
    <w:p w:rsidR="00D11629" w:rsidRDefault="00D11629" w:rsidP="00FD20A0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384CB281" wp14:editId="32F2018D">
            <wp:extent cx="5010150" cy="137511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5828" cy="138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629" w:rsidRDefault="00D11629" w:rsidP="00D11629">
      <w:pPr>
        <w:pStyle w:val="ListParagraph"/>
        <w:ind w:left="1170" w:hanging="810"/>
        <w:jc w:val="both"/>
      </w:pPr>
      <w:r>
        <w:tab/>
      </w:r>
      <w:r>
        <w:tab/>
      </w:r>
      <w:r>
        <w:tab/>
      </w:r>
      <w:r w:rsidR="00B1234E">
        <w:tab/>
      </w:r>
      <w:r w:rsidR="00B1234E">
        <w:tab/>
      </w:r>
      <w:r w:rsidRPr="00E461D4">
        <w:rPr>
          <w:sz w:val="18"/>
        </w:rPr>
        <w:t>Gambar 2.3.2.4 Form Divisi</w:t>
      </w:r>
    </w:p>
    <w:p w:rsidR="00D11629" w:rsidRDefault="00D92C91" w:rsidP="00EE79BA">
      <w:pPr>
        <w:pStyle w:val="ListParagraph"/>
        <w:numPr>
          <w:ilvl w:val="0"/>
          <w:numId w:val="22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446B6B" w:rsidRDefault="00446B6B" w:rsidP="00EE79BA">
      <w:pPr>
        <w:pStyle w:val="ListParagraph"/>
        <w:numPr>
          <w:ilvl w:val="0"/>
          <w:numId w:val="22"/>
        </w:numPr>
        <w:ind w:left="1170" w:hanging="810"/>
        <w:jc w:val="both"/>
      </w:pPr>
      <w:r>
        <w:t>Pada bagian form di kiri masukan data yang mau di inputkan dan klik simpan untuk menyim</w:t>
      </w:r>
      <w:r w:rsidR="00CA3902">
        <w:t>p</w:t>
      </w:r>
      <w:r>
        <w:t>an.</w:t>
      </w:r>
    </w:p>
    <w:p w:rsidR="00EE7675" w:rsidRDefault="00446B6B" w:rsidP="00EE79BA">
      <w:pPr>
        <w:pStyle w:val="ListParagraph"/>
        <w:numPr>
          <w:ilvl w:val="0"/>
          <w:numId w:val="22"/>
        </w:numPr>
        <w:ind w:left="1170" w:hanging="810"/>
        <w:jc w:val="both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1F56C9CD" wp14:editId="5F887165">
            <wp:extent cx="381000" cy="4000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10732B2D" wp14:editId="2D4C1E03">
            <wp:extent cx="342900" cy="381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EE7675" w:rsidRDefault="00EE7675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EE7675" w:rsidRDefault="00EE7675" w:rsidP="00EE7675">
      <w:pPr>
        <w:pStyle w:val="Title"/>
        <w:jc w:val="both"/>
      </w:pPr>
      <w:r>
        <w:lastRenderedPageBreak/>
        <w:t>Pegawai</w:t>
      </w:r>
    </w:p>
    <w:p w:rsidR="00EE7675" w:rsidRDefault="00EE7675" w:rsidP="00EE7675">
      <w:pPr>
        <w:pStyle w:val="Heading1"/>
        <w:jc w:val="both"/>
      </w:pPr>
      <w:r>
        <w:t>2.3.3</w:t>
      </w:r>
      <w:proofErr w:type="gramStart"/>
      <w:r>
        <w:t>.Pegawai</w:t>
      </w:r>
      <w:proofErr w:type="gramEnd"/>
    </w:p>
    <w:p w:rsidR="00EE7675" w:rsidRDefault="00EE7675" w:rsidP="00EE7675">
      <w:pPr>
        <w:jc w:val="both"/>
      </w:pPr>
      <w:r>
        <w:t>Master Pegawai digunakan untuk membuat Pegawai.</w:t>
      </w:r>
    </w:p>
    <w:p w:rsidR="00EE7675" w:rsidRDefault="00EE7675" w:rsidP="00EE7675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EE7675" w:rsidRDefault="005F583E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t>Klik Data Master</w:t>
      </w:r>
    </w:p>
    <w:p w:rsidR="00DF2A5C" w:rsidRDefault="00DF2A5C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t xml:space="preserve">Pilih </w:t>
      </w:r>
      <w:r w:rsidR="00B53184">
        <w:t>HRD</w:t>
      </w:r>
    </w:p>
    <w:p w:rsidR="003D5AD9" w:rsidRDefault="003D5AD9" w:rsidP="00E67EE3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1C6EC6EF" wp14:editId="60D28508">
            <wp:extent cx="4171950" cy="4191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AD9" w:rsidRPr="003D5AD9" w:rsidRDefault="003D5AD9" w:rsidP="00E67EE3">
      <w:pPr>
        <w:pStyle w:val="ListParagraph"/>
        <w:ind w:left="1170" w:hanging="810"/>
        <w:jc w:val="both"/>
        <w:rPr>
          <w:sz w:val="18"/>
        </w:rPr>
      </w:pPr>
      <w:r>
        <w:tab/>
      </w:r>
      <w:r>
        <w:tab/>
      </w:r>
      <w:r>
        <w:tab/>
      </w:r>
      <w:r w:rsidR="00E67EE3">
        <w:tab/>
      </w:r>
      <w:r w:rsidR="00E67EE3">
        <w:tab/>
      </w:r>
      <w:r w:rsidRPr="003D5AD9">
        <w:rPr>
          <w:sz w:val="18"/>
        </w:rPr>
        <w:t>Gambar 2.3.3.2 Menu HRD</w:t>
      </w:r>
    </w:p>
    <w:p w:rsidR="00036DD6" w:rsidRDefault="00036DD6" w:rsidP="00E67EE3">
      <w:pPr>
        <w:ind w:left="1170" w:hanging="810"/>
      </w:pPr>
      <w:r>
        <w:br w:type="page"/>
      </w:r>
    </w:p>
    <w:p w:rsidR="003D5AD9" w:rsidRDefault="00036DD6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lastRenderedPageBreak/>
        <w:t xml:space="preserve">Pilih </w:t>
      </w:r>
      <w:r>
        <w:rPr>
          <w:b/>
        </w:rPr>
        <w:t>Pegawai</w:t>
      </w:r>
    </w:p>
    <w:p w:rsidR="00036DD6" w:rsidRDefault="00036DD6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t>Maka akan keluar form seperti ini</w:t>
      </w:r>
    </w:p>
    <w:p w:rsidR="00036DD6" w:rsidRDefault="00036DD6" w:rsidP="00E67EE3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2F68B176" wp14:editId="1EC0FFF6">
            <wp:extent cx="4981575" cy="207991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9955" cy="208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DD6" w:rsidRPr="00036DD6" w:rsidRDefault="00036DD6" w:rsidP="00E67EE3">
      <w:pPr>
        <w:pStyle w:val="ListParagraph"/>
        <w:ind w:left="1170" w:hanging="810"/>
        <w:jc w:val="both"/>
        <w:rPr>
          <w:sz w:val="18"/>
        </w:rPr>
      </w:pPr>
      <w:r w:rsidRPr="00036DD6">
        <w:rPr>
          <w:sz w:val="18"/>
        </w:rPr>
        <w:tab/>
      </w:r>
      <w:r w:rsidRPr="00036DD6">
        <w:rPr>
          <w:sz w:val="18"/>
        </w:rPr>
        <w:tab/>
      </w:r>
      <w:r w:rsidRPr="00036DD6">
        <w:rPr>
          <w:sz w:val="18"/>
        </w:rPr>
        <w:tab/>
      </w:r>
      <w:r w:rsidR="00E67EE3">
        <w:rPr>
          <w:sz w:val="18"/>
        </w:rPr>
        <w:tab/>
      </w:r>
      <w:r w:rsidR="00E67EE3">
        <w:rPr>
          <w:sz w:val="18"/>
        </w:rPr>
        <w:tab/>
      </w:r>
      <w:r w:rsidRPr="00036DD6">
        <w:rPr>
          <w:sz w:val="18"/>
        </w:rPr>
        <w:t>Gambar 2.3.3.4</w:t>
      </w:r>
      <w:r>
        <w:rPr>
          <w:sz w:val="18"/>
        </w:rPr>
        <w:t xml:space="preserve"> Form Pegawai</w:t>
      </w:r>
    </w:p>
    <w:p w:rsidR="00036DD6" w:rsidRDefault="00036DD6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t>Isikan data lalu klik Simpan untuk menyimpan</w:t>
      </w:r>
    </w:p>
    <w:p w:rsidR="00036DD6" w:rsidRDefault="00036DD6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t xml:space="preserve">Untuk melihat Data Master klik </w:t>
      </w:r>
      <w:r>
        <w:rPr>
          <w:noProof/>
          <w:lang w:eastAsia="en-US"/>
        </w:rPr>
        <w:drawing>
          <wp:inline distT="0" distB="0" distL="0" distR="0" wp14:anchorId="32DD5DE6" wp14:editId="3FB87E29">
            <wp:extent cx="1409700" cy="2286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pada Atas Form pegawai</w:t>
      </w:r>
    </w:p>
    <w:p w:rsidR="00036DD6" w:rsidRDefault="00036DD6" w:rsidP="00E67EE3">
      <w:pPr>
        <w:pStyle w:val="ListParagraph"/>
        <w:numPr>
          <w:ilvl w:val="0"/>
          <w:numId w:val="23"/>
        </w:numPr>
        <w:ind w:left="1170" w:hanging="810"/>
        <w:jc w:val="both"/>
      </w:pPr>
      <w:r>
        <w:t xml:space="preserve">Maka akan keluar form seperti ini </w:t>
      </w:r>
    </w:p>
    <w:p w:rsidR="00036DD6" w:rsidRDefault="00036DD6" w:rsidP="00E67EE3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60DD1A21" wp14:editId="27195676">
            <wp:extent cx="5191125" cy="2147440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7600" cy="21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DBE" w:rsidRDefault="00283A09" w:rsidP="00E67EE3">
      <w:pPr>
        <w:pStyle w:val="ListParagraph"/>
        <w:ind w:left="1170" w:hanging="810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E67EE3">
        <w:rPr>
          <w:sz w:val="18"/>
        </w:rPr>
        <w:tab/>
      </w:r>
      <w:r w:rsidR="00E67EE3">
        <w:rPr>
          <w:sz w:val="18"/>
        </w:rPr>
        <w:tab/>
      </w:r>
      <w:r w:rsidR="00036DD6" w:rsidRPr="00036DD6">
        <w:rPr>
          <w:sz w:val="18"/>
        </w:rPr>
        <w:t>Gambar 2.3.3.7 Data Master Pegawai</w:t>
      </w:r>
    </w:p>
    <w:p w:rsidR="00C23DBE" w:rsidRDefault="00C23DBE" w:rsidP="00C23DBE">
      <w:pPr>
        <w:pStyle w:val="Title"/>
        <w:jc w:val="both"/>
      </w:pPr>
      <w:r>
        <w:rPr>
          <w:sz w:val="18"/>
        </w:rPr>
        <w:br w:type="page"/>
      </w:r>
      <w:r>
        <w:lastRenderedPageBreak/>
        <w:t>Jabatan</w:t>
      </w:r>
    </w:p>
    <w:p w:rsidR="00C23DBE" w:rsidRDefault="00C23DBE" w:rsidP="00C23DBE">
      <w:pPr>
        <w:pStyle w:val="Heading1"/>
        <w:jc w:val="both"/>
      </w:pPr>
      <w:r>
        <w:t>2.3.4</w:t>
      </w:r>
      <w:proofErr w:type="gramStart"/>
      <w:r>
        <w:t>.Jabatan</w:t>
      </w:r>
      <w:proofErr w:type="gramEnd"/>
    </w:p>
    <w:p w:rsidR="00036DD6" w:rsidRDefault="00C23DBE" w:rsidP="00C23DBE">
      <w:r>
        <w:t>Master Jabatan ini digunakan untuk menentukan Jabatan Pada Master Pegawai</w:t>
      </w:r>
    </w:p>
    <w:p w:rsidR="00E67EE3" w:rsidRDefault="00E67EE3" w:rsidP="00C23DBE">
      <w:r>
        <w:t xml:space="preserve">Cara menggunakan menu </w:t>
      </w:r>
      <w:proofErr w:type="gramStart"/>
      <w:r>
        <w:t>ini :</w:t>
      </w:r>
      <w:proofErr w:type="gramEnd"/>
    </w:p>
    <w:p w:rsidR="00E67EE3" w:rsidRDefault="00972620" w:rsidP="00F977F5">
      <w:pPr>
        <w:pStyle w:val="ListParagraph"/>
        <w:numPr>
          <w:ilvl w:val="0"/>
          <w:numId w:val="24"/>
        </w:numPr>
        <w:ind w:left="1170" w:hanging="810"/>
      </w:pPr>
      <w:r>
        <w:t>Klik Data Master</w:t>
      </w:r>
    </w:p>
    <w:p w:rsidR="00972620" w:rsidRDefault="00972620" w:rsidP="00F977F5">
      <w:pPr>
        <w:pStyle w:val="ListParagraph"/>
        <w:numPr>
          <w:ilvl w:val="0"/>
          <w:numId w:val="24"/>
        </w:numPr>
        <w:ind w:left="1170" w:hanging="810"/>
      </w:pPr>
      <w:r>
        <w:t>Pilih HRD</w:t>
      </w:r>
    </w:p>
    <w:p w:rsidR="00972620" w:rsidRDefault="00972620" w:rsidP="00F977F5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3E2FCEF1" wp14:editId="4B22BFD4">
            <wp:extent cx="4171950" cy="4191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20" w:rsidRDefault="00972620" w:rsidP="00F977F5">
      <w:pPr>
        <w:pStyle w:val="ListParagraph"/>
        <w:ind w:left="1170" w:hanging="810"/>
      </w:pPr>
      <w:r>
        <w:tab/>
      </w:r>
      <w:r>
        <w:tab/>
      </w:r>
      <w:r>
        <w:tab/>
      </w:r>
      <w:r w:rsidR="00F977F5">
        <w:tab/>
      </w:r>
      <w:r w:rsidR="00F977F5">
        <w:tab/>
      </w:r>
      <w:r w:rsidRPr="00E84C0A">
        <w:rPr>
          <w:sz w:val="18"/>
        </w:rPr>
        <w:t>Gambar 2.3.</w:t>
      </w:r>
      <w:r>
        <w:rPr>
          <w:sz w:val="18"/>
        </w:rPr>
        <w:t>4.2</w:t>
      </w:r>
      <w:r w:rsidRPr="00E84C0A">
        <w:rPr>
          <w:sz w:val="18"/>
        </w:rPr>
        <w:t xml:space="preserve"> Menu HRD</w:t>
      </w:r>
    </w:p>
    <w:p w:rsidR="00132862" w:rsidRDefault="00132862" w:rsidP="00F977F5">
      <w:pPr>
        <w:ind w:left="1170" w:hanging="810"/>
      </w:pPr>
      <w:r>
        <w:br w:type="page"/>
      </w:r>
    </w:p>
    <w:p w:rsidR="00972620" w:rsidRDefault="00132862" w:rsidP="00F977F5">
      <w:pPr>
        <w:pStyle w:val="ListParagraph"/>
        <w:numPr>
          <w:ilvl w:val="0"/>
          <w:numId w:val="24"/>
        </w:numPr>
        <w:ind w:left="1170" w:hanging="810"/>
      </w:pPr>
      <w:r>
        <w:lastRenderedPageBreak/>
        <w:t xml:space="preserve">Pilih </w:t>
      </w:r>
      <w:r w:rsidRPr="00132862">
        <w:rPr>
          <w:b/>
        </w:rPr>
        <w:t>Jabatan</w:t>
      </w:r>
    </w:p>
    <w:p w:rsidR="00132862" w:rsidRDefault="00132862" w:rsidP="00F977F5">
      <w:pPr>
        <w:pStyle w:val="ListParagraph"/>
        <w:numPr>
          <w:ilvl w:val="0"/>
          <w:numId w:val="24"/>
        </w:numPr>
        <w:ind w:left="1170" w:hanging="810"/>
      </w:pPr>
      <w:r>
        <w:t>Maka akan muncul form seperti ini</w:t>
      </w:r>
    </w:p>
    <w:p w:rsidR="00132862" w:rsidRDefault="00132862" w:rsidP="00F977F5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67A96559" wp14:editId="54394658">
            <wp:extent cx="4914900" cy="169816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5833" cy="17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62" w:rsidRPr="00132862" w:rsidRDefault="00132862" w:rsidP="00F977F5">
      <w:pPr>
        <w:pStyle w:val="ListParagraph"/>
        <w:ind w:left="1170" w:hanging="810"/>
        <w:rPr>
          <w:sz w:val="18"/>
        </w:rPr>
      </w:pPr>
      <w:r w:rsidRPr="00132862">
        <w:rPr>
          <w:sz w:val="18"/>
        </w:rPr>
        <w:tab/>
      </w:r>
      <w:r w:rsidRPr="00132862">
        <w:rPr>
          <w:sz w:val="18"/>
        </w:rPr>
        <w:tab/>
      </w:r>
      <w:r w:rsidRPr="00132862">
        <w:rPr>
          <w:sz w:val="18"/>
        </w:rPr>
        <w:tab/>
      </w:r>
      <w:r w:rsidR="00F977F5">
        <w:rPr>
          <w:sz w:val="18"/>
        </w:rPr>
        <w:tab/>
      </w:r>
      <w:r w:rsidR="00F977F5">
        <w:rPr>
          <w:sz w:val="18"/>
        </w:rPr>
        <w:tab/>
      </w:r>
      <w:r w:rsidRPr="00132862">
        <w:rPr>
          <w:sz w:val="18"/>
        </w:rPr>
        <w:t>Gambar 2.3.4.4 Form Master Jabatan</w:t>
      </w:r>
    </w:p>
    <w:p w:rsidR="00132862" w:rsidRDefault="00CA3902" w:rsidP="00F977F5">
      <w:pPr>
        <w:pStyle w:val="ListParagraph"/>
        <w:numPr>
          <w:ilvl w:val="0"/>
          <w:numId w:val="24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F977F5" w:rsidRDefault="00F977F5" w:rsidP="00F977F5">
      <w:pPr>
        <w:pStyle w:val="ListParagraph"/>
        <w:numPr>
          <w:ilvl w:val="0"/>
          <w:numId w:val="24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26112B" w:rsidRDefault="00F977F5" w:rsidP="00F977F5">
      <w:pPr>
        <w:pStyle w:val="ListParagraph"/>
        <w:numPr>
          <w:ilvl w:val="0"/>
          <w:numId w:val="24"/>
        </w:numPr>
        <w:ind w:left="1170" w:hanging="81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0EE0C3F5" wp14:editId="5FCA4201">
            <wp:extent cx="381000" cy="4000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6D52FC73" wp14:editId="23ABAAAF">
            <wp:extent cx="342900" cy="381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26112B" w:rsidRDefault="0026112B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982171" w:rsidRDefault="00982171" w:rsidP="00982171">
      <w:pPr>
        <w:pStyle w:val="Title"/>
        <w:jc w:val="both"/>
      </w:pPr>
      <w:r>
        <w:lastRenderedPageBreak/>
        <w:t>Golongan</w:t>
      </w:r>
    </w:p>
    <w:p w:rsidR="00982171" w:rsidRDefault="00982171" w:rsidP="00982171">
      <w:pPr>
        <w:pStyle w:val="Heading1"/>
        <w:jc w:val="both"/>
      </w:pPr>
      <w:r>
        <w:t>2.3.5</w:t>
      </w:r>
      <w:proofErr w:type="gramStart"/>
      <w:r>
        <w:t>.Golongan</w:t>
      </w:r>
      <w:proofErr w:type="gramEnd"/>
    </w:p>
    <w:p w:rsidR="00CA3902" w:rsidRDefault="006A2E22" w:rsidP="0026112B">
      <w:r>
        <w:t>Master Golongan ini digunakan untuk menentukan Golongan Pada Master Tujangan.</w:t>
      </w:r>
    </w:p>
    <w:p w:rsidR="006A2E22" w:rsidRDefault="006A2E22" w:rsidP="0026112B">
      <w:r>
        <w:t xml:space="preserve">Cara menggunaka menu </w:t>
      </w:r>
      <w:proofErr w:type="gramStart"/>
      <w:r>
        <w:t>ini :</w:t>
      </w:r>
      <w:proofErr w:type="gramEnd"/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</w:pPr>
      <w:r>
        <w:t>Klik Data Master</w:t>
      </w:r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</w:pPr>
      <w:r>
        <w:t>Pilih HRD</w:t>
      </w:r>
    </w:p>
    <w:p w:rsidR="006A2E22" w:rsidRDefault="006A2E22" w:rsidP="006A2E22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32C60967" wp14:editId="726378E6">
            <wp:extent cx="4171950" cy="4191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22" w:rsidRDefault="006A2E22" w:rsidP="006A2E22">
      <w:pPr>
        <w:pStyle w:val="ListParagraph"/>
        <w:ind w:left="1170" w:hanging="810"/>
      </w:pPr>
      <w:r>
        <w:tab/>
      </w:r>
      <w:r>
        <w:tab/>
      </w:r>
      <w:r>
        <w:tab/>
      </w:r>
      <w:r>
        <w:tab/>
      </w:r>
      <w:r>
        <w:tab/>
      </w:r>
      <w:r w:rsidRPr="00E84C0A">
        <w:rPr>
          <w:sz w:val="18"/>
        </w:rPr>
        <w:t>Gambar 2.3.</w:t>
      </w:r>
      <w:r>
        <w:rPr>
          <w:sz w:val="18"/>
        </w:rPr>
        <w:t>5.2</w:t>
      </w:r>
      <w:r w:rsidRPr="00E84C0A">
        <w:rPr>
          <w:sz w:val="18"/>
        </w:rPr>
        <w:t xml:space="preserve"> Menu HRD</w:t>
      </w:r>
    </w:p>
    <w:p w:rsidR="006A2E22" w:rsidRDefault="006A2E22" w:rsidP="006A2E22">
      <w:pPr>
        <w:ind w:left="1170" w:hanging="810"/>
      </w:pPr>
      <w:r>
        <w:br w:type="page"/>
      </w:r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</w:pPr>
      <w:r>
        <w:lastRenderedPageBreak/>
        <w:t xml:space="preserve">Pilih </w:t>
      </w:r>
      <w:r>
        <w:rPr>
          <w:b/>
        </w:rPr>
        <w:t>Golongan</w:t>
      </w:r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</w:pPr>
      <w:r>
        <w:t>Maka akan muncul form seperti ini</w:t>
      </w:r>
    </w:p>
    <w:p w:rsidR="006A2E22" w:rsidRDefault="006A2E22" w:rsidP="006A2E22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53ECB7CC" wp14:editId="417A38B9">
            <wp:extent cx="5076825" cy="129958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0231" cy="13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22" w:rsidRPr="00132862" w:rsidRDefault="006A2E22" w:rsidP="006A2E22">
      <w:pPr>
        <w:pStyle w:val="ListParagraph"/>
        <w:ind w:left="1170" w:hanging="810"/>
        <w:rPr>
          <w:sz w:val="18"/>
        </w:rPr>
      </w:pPr>
      <w:r w:rsidRPr="00132862">
        <w:rPr>
          <w:sz w:val="18"/>
        </w:rPr>
        <w:tab/>
      </w:r>
      <w:r w:rsidRPr="00132862">
        <w:rPr>
          <w:sz w:val="18"/>
        </w:rPr>
        <w:tab/>
      </w:r>
      <w:r w:rsidRPr="00132862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Gambar 2.3.5</w:t>
      </w:r>
      <w:r w:rsidRPr="00132862">
        <w:rPr>
          <w:sz w:val="18"/>
        </w:rPr>
        <w:t xml:space="preserve">.4 Form Master </w:t>
      </w:r>
      <w:r>
        <w:rPr>
          <w:sz w:val="18"/>
        </w:rPr>
        <w:t>Golongan</w:t>
      </w:r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6A2E22" w:rsidRDefault="006A2E22" w:rsidP="006A2E22">
      <w:pPr>
        <w:pStyle w:val="ListParagraph"/>
        <w:numPr>
          <w:ilvl w:val="0"/>
          <w:numId w:val="26"/>
        </w:numPr>
        <w:ind w:left="1170" w:hanging="81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05B6290D" wp14:editId="3851862E">
            <wp:extent cx="381000" cy="4000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2A955DDE" wp14:editId="3F3EC83E">
            <wp:extent cx="342900" cy="381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6A2E22" w:rsidRDefault="006A2E22" w:rsidP="006A2E22">
      <w:pPr>
        <w:pStyle w:val="Title"/>
        <w:jc w:val="both"/>
      </w:pPr>
      <w:r>
        <w:br w:type="page"/>
      </w:r>
      <w:r>
        <w:lastRenderedPageBreak/>
        <w:t>Tunjangan</w:t>
      </w:r>
    </w:p>
    <w:p w:rsidR="006A2E22" w:rsidRDefault="006A2E22" w:rsidP="006A2E22">
      <w:pPr>
        <w:pStyle w:val="Heading1"/>
        <w:jc w:val="both"/>
      </w:pPr>
      <w:r>
        <w:t>2.3.6</w:t>
      </w:r>
      <w:proofErr w:type="gramStart"/>
      <w:r>
        <w:t>.Tunjangan</w:t>
      </w:r>
      <w:proofErr w:type="gramEnd"/>
    </w:p>
    <w:p w:rsidR="006A2E22" w:rsidRDefault="003B6518" w:rsidP="006A2E22">
      <w:r>
        <w:t>Master Tunjangan ini digunakan untuk menentukan tunjangan pada pegawai.</w:t>
      </w:r>
    </w:p>
    <w:p w:rsidR="003B6518" w:rsidRDefault="003B6518" w:rsidP="003B6518">
      <w:r>
        <w:t xml:space="preserve">Cara menggunakan menu </w:t>
      </w:r>
      <w:proofErr w:type="gramStart"/>
      <w:r>
        <w:t>ini :</w:t>
      </w:r>
      <w:proofErr w:type="gramEnd"/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</w:pPr>
      <w:r>
        <w:t>Klik Data Master</w:t>
      </w:r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</w:pPr>
      <w:r>
        <w:t>Pilih HRD</w:t>
      </w:r>
    </w:p>
    <w:p w:rsidR="00914C85" w:rsidRDefault="00914C85" w:rsidP="00914C85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41204943" wp14:editId="0EA76E0D">
            <wp:extent cx="4171950" cy="41910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C85" w:rsidRDefault="00914C85" w:rsidP="00914C85">
      <w:pPr>
        <w:pStyle w:val="ListParagraph"/>
        <w:ind w:left="1170" w:hanging="810"/>
      </w:pPr>
      <w:r>
        <w:tab/>
      </w:r>
      <w:r>
        <w:tab/>
      </w:r>
      <w:r>
        <w:tab/>
      </w:r>
      <w:r>
        <w:tab/>
      </w:r>
      <w:r>
        <w:tab/>
      </w:r>
      <w:r w:rsidRPr="00E84C0A">
        <w:rPr>
          <w:sz w:val="18"/>
        </w:rPr>
        <w:t>Gambar 2.3.</w:t>
      </w:r>
      <w:r>
        <w:rPr>
          <w:sz w:val="18"/>
        </w:rPr>
        <w:t>6.2</w:t>
      </w:r>
      <w:r w:rsidRPr="00E84C0A">
        <w:rPr>
          <w:sz w:val="18"/>
        </w:rPr>
        <w:t xml:space="preserve"> Menu HRD</w:t>
      </w:r>
    </w:p>
    <w:p w:rsidR="00914C85" w:rsidRDefault="00914C85" w:rsidP="00914C85">
      <w:pPr>
        <w:ind w:left="1170" w:hanging="810"/>
      </w:pPr>
      <w:r>
        <w:br w:type="page"/>
      </w:r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</w:pPr>
      <w:r>
        <w:lastRenderedPageBreak/>
        <w:t xml:space="preserve">Pilih </w:t>
      </w:r>
      <w:r>
        <w:rPr>
          <w:b/>
        </w:rPr>
        <w:t>Tunjangan</w:t>
      </w:r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</w:pPr>
      <w:r>
        <w:t>Maka akan muncul form seperti ini</w:t>
      </w:r>
    </w:p>
    <w:p w:rsidR="00914C85" w:rsidRDefault="00914C85" w:rsidP="00914C85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1A577D04" wp14:editId="27AC2924">
            <wp:extent cx="5153025" cy="1316884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2105" cy="13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C85" w:rsidRPr="00132862" w:rsidRDefault="00914C85" w:rsidP="00914C85">
      <w:pPr>
        <w:pStyle w:val="ListParagraph"/>
        <w:ind w:left="1170" w:hanging="810"/>
        <w:rPr>
          <w:sz w:val="18"/>
        </w:rPr>
      </w:pPr>
      <w:r w:rsidRPr="00132862">
        <w:rPr>
          <w:sz w:val="18"/>
        </w:rPr>
        <w:tab/>
      </w:r>
      <w:r w:rsidRPr="00132862">
        <w:rPr>
          <w:sz w:val="18"/>
        </w:rPr>
        <w:tab/>
      </w:r>
      <w:r w:rsidRPr="00132862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Gambar 2.3.6</w:t>
      </w:r>
      <w:r w:rsidRPr="00132862">
        <w:rPr>
          <w:sz w:val="18"/>
        </w:rPr>
        <w:t xml:space="preserve">.4 Form Master </w:t>
      </w:r>
      <w:r>
        <w:rPr>
          <w:sz w:val="18"/>
        </w:rPr>
        <w:t>Tunjangan</w:t>
      </w:r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914C85" w:rsidRDefault="00914C85" w:rsidP="00914C85">
      <w:pPr>
        <w:pStyle w:val="ListParagraph"/>
        <w:numPr>
          <w:ilvl w:val="0"/>
          <w:numId w:val="28"/>
        </w:numPr>
        <w:ind w:left="1170" w:hanging="81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18E896AE" wp14:editId="2DE95E3D">
            <wp:extent cx="381000" cy="4000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6CD11982" wp14:editId="2CCC77C7">
            <wp:extent cx="342900" cy="381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EB01F6" w:rsidRPr="00EB01F6" w:rsidRDefault="00EB01F6" w:rsidP="00914C85">
      <w:pPr>
        <w:pStyle w:val="ListParagraph"/>
        <w:numPr>
          <w:ilvl w:val="0"/>
          <w:numId w:val="28"/>
        </w:numPr>
        <w:ind w:left="1170" w:hanging="810"/>
        <w:rPr>
          <w:b/>
          <w:noProof/>
          <w:lang w:eastAsia="en-US"/>
        </w:rPr>
      </w:pPr>
      <w:r>
        <w:rPr>
          <w:noProof/>
          <w:lang w:eastAsia="en-US"/>
        </w:rPr>
        <w:t xml:space="preserve">Dan terdapat Detail dari Tunjangan </w:t>
      </w:r>
      <w:r>
        <w:rPr>
          <w:noProof/>
          <w:lang w:eastAsia="en-US"/>
        </w:rPr>
        <w:drawing>
          <wp:inline distT="0" distB="0" distL="0" distR="0" wp14:anchorId="328411F6" wp14:editId="31AE298D">
            <wp:extent cx="676275" cy="180975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melihat Detail Dari tunjangan tersebut</w:t>
      </w:r>
    </w:p>
    <w:p w:rsidR="00EB01F6" w:rsidRPr="00EB01F6" w:rsidRDefault="00EB01F6" w:rsidP="00914C85">
      <w:pPr>
        <w:pStyle w:val="ListParagraph"/>
        <w:numPr>
          <w:ilvl w:val="0"/>
          <w:numId w:val="28"/>
        </w:numPr>
        <w:ind w:left="1170" w:hanging="810"/>
        <w:rPr>
          <w:b/>
          <w:noProof/>
          <w:lang w:eastAsia="en-US"/>
        </w:rPr>
      </w:pPr>
      <w:r>
        <w:rPr>
          <w:noProof/>
          <w:lang w:eastAsia="en-US"/>
        </w:rPr>
        <w:t xml:space="preserve">Klik </w:t>
      </w:r>
      <w:r>
        <w:rPr>
          <w:noProof/>
          <w:lang w:eastAsia="en-US"/>
        </w:rPr>
        <w:drawing>
          <wp:inline distT="0" distB="0" distL="0" distR="0" wp14:anchorId="052C520C" wp14:editId="46587390">
            <wp:extent cx="676275" cy="180975"/>
            <wp:effectExtent l="0" t="0" r="9525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maka akan muncul form seperti ini </w:t>
      </w:r>
      <w:r>
        <w:rPr>
          <w:noProof/>
          <w:lang w:eastAsia="en-US"/>
        </w:rPr>
        <w:drawing>
          <wp:inline distT="0" distB="0" distL="0" distR="0" wp14:anchorId="114DBAE0" wp14:editId="7CE72EC6">
            <wp:extent cx="5153025" cy="120292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0682" cy="12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F6" w:rsidRPr="00D41966" w:rsidRDefault="00EB01F6" w:rsidP="00EB01F6">
      <w:pPr>
        <w:pStyle w:val="ListParagraph"/>
        <w:ind w:left="4320"/>
        <w:rPr>
          <w:b/>
          <w:noProof/>
          <w:sz w:val="18"/>
          <w:lang w:eastAsia="en-US"/>
        </w:rPr>
      </w:pPr>
      <w:r w:rsidRPr="00D41966">
        <w:rPr>
          <w:noProof/>
          <w:sz w:val="18"/>
          <w:lang w:eastAsia="en-US"/>
        </w:rPr>
        <w:t>Gambar 2.3.6.9 Form Detail Tunjangan</w:t>
      </w:r>
    </w:p>
    <w:p w:rsidR="00ED13FC" w:rsidRDefault="00EB01F6" w:rsidP="00914C85">
      <w:pPr>
        <w:pStyle w:val="ListParagraph"/>
        <w:numPr>
          <w:ilvl w:val="0"/>
          <w:numId w:val="28"/>
        </w:numPr>
        <w:ind w:left="1170" w:hanging="810"/>
        <w:rPr>
          <w:noProof/>
          <w:lang w:eastAsia="en-US"/>
        </w:rPr>
      </w:pPr>
      <w:r>
        <w:rPr>
          <w:noProof/>
          <w:lang w:eastAsia="en-US"/>
        </w:rPr>
        <w:t>Form kiri untuk menginputkan data dan form kanan untuk melihat data yang sudah di inputkan.</w:t>
      </w:r>
    </w:p>
    <w:p w:rsidR="00ED13FC" w:rsidRDefault="00ED13FC">
      <w:pPr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:rsidR="00ED13FC" w:rsidRDefault="00ED13FC" w:rsidP="00ED13FC">
      <w:pPr>
        <w:pStyle w:val="Title"/>
        <w:jc w:val="both"/>
      </w:pPr>
      <w:r>
        <w:lastRenderedPageBreak/>
        <w:t>Gaji</w:t>
      </w:r>
    </w:p>
    <w:p w:rsidR="00ED13FC" w:rsidRDefault="00ED13FC" w:rsidP="00ED13FC">
      <w:pPr>
        <w:pStyle w:val="Heading1"/>
        <w:jc w:val="both"/>
      </w:pPr>
      <w:r>
        <w:t>2.3.7</w:t>
      </w:r>
      <w:proofErr w:type="gramStart"/>
      <w:r>
        <w:t>.Gaji</w:t>
      </w:r>
      <w:proofErr w:type="gramEnd"/>
    </w:p>
    <w:p w:rsidR="00BE74F0" w:rsidRDefault="00BE74F0">
      <w:pPr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:rsidR="00BE74F0" w:rsidRDefault="00BE74F0" w:rsidP="00BE74F0">
      <w:pPr>
        <w:pStyle w:val="Title"/>
        <w:jc w:val="both"/>
      </w:pPr>
      <w:r>
        <w:lastRenderedPageBreak/>
        <w:t>Role</w:t>
      </w:r>
    </w:p>
    <w:p w:rsidR="00BE74F0" w:rsidRDefault="00BE74F0" w:rsidP="00BE74F0">
      <w:pPr>
        <w:pStyle w:val="Heading1"/>
        <w:jc w:val="both"/>
      </w:pPr>
      <w:r>
        <w:t>2.3.8</w:t>
      </w:r>
      <w:proofErr w:type="gramStart"/>
      <w:r>
        <w:t>.User</w:t>
      </w:r>
      <w:proofErr w:type="gramEnd"/>
    </w:p>
    <w:p w:rsidR="00BE74F0" w:rsidRDefault="00BE74F0" w:rsidP="00BE74F0">
      <w:r>
        <w:t xml:space="preserve">Master </w:t>
      </w:r>
      <w:proofErr w:type="gramStart"/>
      <w:r>
        <w:t>Role  ini</w:t>
      </w:r>
      <w:proofErr w:type="gramEnd"/>
      <w:r>
        <w:t xml:space="preserve"> digunakan untuk membuat akses menu pada user.</w:t>
      </w:r>
    </w:p>
    <w:p w:rsidR="00BE74F0" w:rsidRDefault="00BE74F0" w:rsidP="00BE74F0">
      <w:r>
        <w:t xml:space="preserve">Cara menggunakan menu </w:t>
      </w:r>
      <w:proofErr w:type="gramStart"/>
      <w:r>
        <w:t>ini :</w:t>
      </w:r>
      <w:proofErr w:type="gramEnd"/>
    </w:p>
    <w:p w:rsidR="00BE74F0" w:rsidRDefault="00BE74F0" w:rsidP="0098265F">
      <w:pPr>
        <w:pStyle w:val="ListParagraph"/>
        <w:numPr>
          <w:ilvl w:val="0"/>
          <w:numId w:val="41"/>
        </w:numPr>
        <w:ind w:left="1170" w:hanging="810"/>
        <w:jc w:val="both"/>
      </w:pPr>
      <w:r>
        <w:t>Klik Data Master</w:t>
      </w:r>
    </w:p>
    <w:p w:rsidR="00BE74F0" w:rsidRDefault="00BE74F0" w:rsidP="00BE74F0">
      <w:pPr>
        <w:pStyle w:val="ListParagraph"/>
        <w:numPr>
          <w:ilvl w:val="0"/>
          <w:numId w:val="41"/>
        </w:numPr>
        <w:ind w:left="1170" w:hanging="810"/>
        <w:jc w:val="both"/>
      </w:pPr>
      <w:r>
        <w:t>Pilih HRD</w:t>
      </w:r>
    </w:p>
    <w:p w:rsidR="00BE74F0" w:rsidRDefault="0098265F" w:rsidP="00BE74F0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3A3058B5" wp14:editId="085EC7E1">
            <wp:extent cx="4143375" cy="4457700"/>
            <wp:effectExtent l="0" t="0" r="952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0" w:rsidRDefault="00BE74F0" w:rsidP="00BE74F0">
      <w:pPr>
        <w:pStyle w:val="ListParagraph"/>
        <w:ind w:left="1170" w:hanging="81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</w:rPr>
        <w:t>Gambar 2.3.</w:t>
      </w:r>
      <w:r w:rsidR="0098265F">
        <w:rPr>
          <w:sz w:val="18"/>
        </w:rPr>
        <w:t>8</w:t>
      </w:r>
      <w:r>
        <w:rPr>
          <w:sz w:val="18"/>
        </w:rPr>
        <w:t>.2</w:t>
      </w:r>
      <w:r w:rsidRPr="00E84C0A">
        <w:rPr>
          <w:sz w:val="18"/>
        </w:rPr>
        <w:t xml:space="preserve"> </w:t>
      </w:r>
      <w:r>
        <w:rPr>
          <w:sz w:val="18"/>
        </w:rPr>
        <w:t>Submenu HRD</w:t>
      </w:r>
    </w:p>
    <w:p w:rsidR="00BE74F0" w:rsidRDefault="00BE74F0" w:rsidP="00BE74F0">
      <w:pPr>
        <w:ind w:left="1170" w:hanging="810"/>
      </w:pPr>
      <w:r>
        <w:br w:type="page"/>
      </w:r>
    </w:p>
    <w:p w:rsidR="00BE74F0" w:rsidRPr="00C32FE5" w:rsidRDefault="00BE74F0" w:rsidP="00BE74F0">
      <w:pPr>
        <w:pStyle w:val="ListParagraph"/>
        <w:numPr>
          <w:ilvl w:val="0"/>
          <w:numId w:val="41"/>
        </w:numPr>
        <w:ind w:left="1170" w:hanging="810"/>
        <w:jc w:val="both"/>
      </w:pPr>
      <w:r>
        <w:lastRenderedPageBreak/>
        <w:t xml:space="preserve">Pilih </w:t>
      </w:r>
      <w:r w:rsidR="0098265F">
        <w:rPr>
          <w:b/>
        </w:rPr>
        <w:t>Role</w:t>
      </w:r>
    </w:p>
    <w:p w:rsidR="00BE74F0" w:rsidRDefault="00BE74F0" w:rsidP="00BE74F0">
      <w:pPr>
        <w:pStyle w:val="ListParagraph"/>
        <w:numPr>
          <w:ilvl w:val="0"/>
          <w:numId w:val="41"/>
        </w:numPr>
        <w:ind w:left="1170" w:hanging="810"/>
        <w:jc w:val="both"/>
      </w:pPr>
      <w:r>
        <w:t>Maka akan muncul form seperti ini</w:t>
      </w:r>
    </w:p>
    <w:p w:rsidR="00BE74F0" w:rsidRDefault="0098265F" w:rsidP="00BE74F0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1EF81D71" wp14:editId="70ED42D7">
            <wp:extent cx="4752975" cy="1854981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4819" cy="185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0" w:rsidRDefault="00BE74F0" w:rsidP="00BE74F0">
      <w:pPr>
        <w:pStyle w:val="ListParagraph"/>
        <w:ind w:left="1170" w:hanging="81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</w:rPr>
        <w:t>Gambar 2.3.</w:t>
      </w:r>
      <w:r w:rsidR="0098265F">
        <w:rPr>
          <w:sz w:val="18"/>
        </w:rPr>
        <w:t>8</w:t>
      </w:r>
      <w:r w:rsidRPr="00E461D4">
        <w:rPr>
          <w:sz w:val="18"/>
        </w:rPr>
        <w:t xml:space="preserve">.4 Form </w:t>
      </w:r>
      <w:r w:rsidR="0098265F">
        <w:rPr>
          <w:sz w:val="18"/>
        </w:rPr>
        <w:t>Role</w:t>
      </w:r>
    </w:p>
    <w:p w:rsidR="00BE74F0" w:rsidRDefault="00BE74F0" w:rsidP="00BE74F0">
      <w:pPr>
        <w:pStyle w:val="ListParagraph"/>
        <w:numPr>
          <w:ilvl w:val="0"/>
          <w:numId w:val="41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BE74F0" w:rsidRDefault="00BE74F0" w:rsidP="00BE74F0">
      <w:pPr>
        <w:pStyle w:val="ListParagraph"/>
        <w:numPr>
          <w:ilvl w:val="0"/>
          <w:numId w:val="41"/>
        </w:numPr>
        <w:ind w:left="1170" w:hanging="810"/>
        <w:jc w:val="both"/>
      </w:pPr>
      <w:r>
        <w:t>Pada bagian form di kiri masukan data</w:t>
      </w:r>
      <w:r w:rsidR="00F7050D">
        <w:t xml:space="preserve"> dan centang</w:t>
      </w:r>
      <w:r>
        <w:t xml:space="preserve"> yang mau di inputkan dan klik simpan untuk menyimpan.</w:t>
      </w:r>
    </w:p>
    <w:p w:rsidR="00BE74F0" w:rsidRDefault="00BE74F0" w:rsidP="00BE74F0">
      <w:pPr>
        <w:pStyle w:val="ListParagraph"/>
        <w:numPr>
          <w:ilvl w:val="0"/>
          <w:numId w:val="41"/>
        </w:numPr>
        <w:ind w:left="1170" w:hanging="810"/>
        <w:jc w:val="both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12F0F245" wp14:editId="408AE987">
            <wp:extent cx="381000" cy="40005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2C2DBD2E" wp14:editId="71BF5F15">
            <wp:extent cx="342900" cy="3810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5916A1" w:rsidRDefault="005916A1">
      <w:pPr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:rsidR="005916A1" w:rsidRDefault="005916A1" w:rsidP="005916A1">
      <w:pPr>
        <w:pStyle w:val="Title"/>
        <w:jc w:val="both"/>
      </w:pPr>
      <w:r>
        <w:lastRenderedPageBreak/>
        <w:t>Accounting</w:t>
      </w:r>
    </w:p>
    <w:p w:rsidR="005916A1" w:rsidRDefault="005916A1" w:rsidP="005916A1">
      <w:pPr>
        <w:pStyle w:val="Heading1"/>
        <w:jc w:val="both"/>
      </w:pPr>
      <w:r>
        <w:t>2.</w:t>
      </w:r>
      <w:r w:rsidR="001443A1">
        <w:t>4</w:t>
      </w:r>
      <w:proofErr w:type="gramStart"/>
      <w:r w:rsidR="001443A1">
        <w:t>.</w:t>
      </w:r>
      <w:r>
        <w:t>Accounting</w:t>
      </w:r>
      <w:proofErr w:type="gramEnd"/>
    </w:p>
    <w:p w:rsidR="000E375A" w:rsidRDefault="000E375A">
      <w:r>
        <w:br w:type="page"/>
      </w:r>
    </w:p>
    <w:p w:rsidR="000E375A" w:rsidRDefault="000E375A" w:rsidP="000E375A">
      <w:pPr>
        <w:pStyle w:val="Title"/>
        <w:jc w:val="both"/>
      </w:pPr>
      <w:r>
        <w:lastRenderedPageBreak/>
        <w:t>Purchasing</w:t>
      </w:r>
    </w:p>
    <w:p w:rsidR="000E375A" w:rsidRDefault="000E375A" w:rsidP="000E375A">
      <w:pPr>
        <w:pStyle w:val="Heading1"/>
        <w:jc w:val="both"/>
      </w:pPr>
      <w:r>
        <w:t>2.5</w:t>
      </w:r>
      <w:proofErr w:type="gramStart"/>
      <w:r>
        <w:t>.Purchasing</w:t>
      </w:r>
      <w:proofErr w:type="gramEnd"/>
    </w:p>
    <w:p w:rsidR="009F2C4C" w:rsidRDefault="009F2C4C" w:rsidP="009F2C4C">
      <w:pPr>
        <w:jc w:val="both"/>
      </w:pPr>
      <w:r>
        <w:t xml:space="preserve">Pada Menu </w:t>
      </w:r>
      <w:proofErr w:type="gramStart"/>
      <w:r>
        <w:t>Purchasing  ini</w:t>
      </w:r>
      <w:proofErr w:type="gramEnd"/>
      <w:r>
        <w:t xml:space="preserve"> di bagi menjadi beberapa sub menu yaitu :</w:t>
      </w:r>
    </w:p>
    <w:p w:rsidR="009F2C4C" w:rsidRDefault="009F2C4C" w:rsidP="009F2C4C">
      <w:pPr>
        <w:pStyle w:val="ListParagraph"/>
        <w:numPr>
          <w:ilvl w:val="0"/>
          <w:numId w:val="29"/>
        </w:numPr>
        <w:tabs>
          <w:tab w:val="left" w:pos="990"/>
        </w:tabs>
        <w:jc w:val="both"/>
      </w:pPr>
      <w:r>
        <w:t>Supplier</w:t>
      </w:r>
    </w:p>
    <w:p w:rsidR="009F2C4C" w:rsidRDefault="009F2C4C" w:rsidP="009F2C4C">
      <w:pPr>
        <w:pStyle w:val="ListParagraph"/>
        <w:numPr>
          <w:ilvl w:val="0"/>
          <w:numId w:val="29"/>
        </w:numPr>
        <w:ind w:left="990" w:hanging="630"/>
        <w:jc w:val="both"/>
      </w:pPr>
      <w:r>
        <w:t>Pricelist</w:t>
      </w:r>
    </w:p>
    <w:p w:rsidR="00203579" w:rsidRDefault="009F2C4C" w:rsidP="003B6518">
      <w:pPr>
        <w:pStyle w:val="ListParagraph"/>
        <w:numPr>
          <w:ilvl w:val="0"/>
          <w:numId w:val="29"/>
        </w:numPr>
        <w:ind w:left="990" w:hanging="630"/>
        <w:jc w:val="both"/>
      </w:pPr>
      <w:r>
        <w:t>Valuta</w:t>
      </w:r>
    </w:p>
    <w:p w:rsidR="00203579" w:rsidRDefault="00203579">
      <w:r>
        <w:br w:type="page"/>
      </w:r>
    </w:p>
    <w:p w:rsidR="00203579" w:rsidRDefault="00203579" w:rsidP="00203579">
      <w:pPr>
        <w:pStyle w:val="Title"/>
        <w:jc w:val="both"/>
      </w:pPr>
      <w:r>
        <w:lastRenderedPageBreak/>
        <w:t>Supplier</w:t>
      </w:r>
    </w:p>
    <w:p w:rsidR="00203579" w:rsidRDefault="00203579" w:rsidP="00203579">
      <w:pPr>
        <w:pStyle w:val="Heading1"/>
        <w:jc w:val="both"/>
      </w:pPr>
      <w:r>
        <w:t>2.5.1</w:t>
      </w:r>
      <w:proofErr w:type="gramStart"/>
      <w:r>
        <w:t>.Supplier</w:t>
      </w:r>
      <w:proofErr w:type="gramEnd"/>
    </w:p>
    <w:p w:rsidR="00203579" w:rsidRDefault="00203579" w:rsidP="00203579">
      <w:r>
        <w:t>Master Tunjangan ini digunakan untuk menentukan tunjangan pada pegawai.</w:t>
      </w:r>
    </w:p>
    <w:p w:rsidR="00203579" w:rsidRDefault="00203579" w:rsidP="00203579">
      <w:r>
        <w:t xml:space="preserve">Cara menggunakan menu </w:t>
      </w:r>
      <w:proofErr w:type="gramStart"/>
      <w:r>
        <w:t>ini :</w:t>
      </w:r>
      <w:proofErr w:type="gramEnd"/>
    </w:p>
    <w:p w:rsidR="00203579" w:rsidRDefault="00203579" w:rsidP="00CD02A4">
      <w:pPr>
        <w:pStyle w:val="ListParagraph"/>
        <w:numPr>
          <w:ilvl w:val="0"/>
          <w:numId w:val="30"/>
        </w:numPr>
        <w:ind w:left="1170" w:hanging="810"/>
      </w:pPr>
      <w:r>
        <w:t>Klik Data Master</w:t>
      </w:r>
    </w:p>
    <w:p w:rsidR="00203579" w:rsidRDefault="00CD02A4" w:rsidP="00203579">
      <w:pPr>
        <w:pStyle w:val="ListParagraph"/>
        <w:numPr>
          <w:ilvl w:val="0"/>
          <w:numId w:val="30"/>
        </w:numPr>
        <w:ind w:left="1170" w:hanging="810"/>
      </w:pPr>
      <w:r>
        <w:t xml:space="preserve">Pilih Purchasing </w:t>
      </w:r>
    </w:p>
    <w:p w:rsidR="00CD02A4" w:rsidRDefault="00CD02A4" w:rsidP="00CD02A4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0233B8E9" wp14:editId="7156E826">
            <wp:extent cx="4124325" cy="3467100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20" w:rsidRPr="000576B2" w:rsidRDefault="00C34F20" w:rsidP="00CD02A4">
      <w:pPr>
        <w:pStyle w:val="ListParagraph"/>
        <w:ind w:left="1170"/>
        <w:rPr>
          <w:sz w:val="18"/>
        </w:rPr>
      </w:pPr>
      <w:r w:rsidRPr="000576B2">
        <w:rPr>
          <w:sz w:val="18"/>
        </w:rPr>
        <w:tab/>
      </w:r>
      <w:r w:rsidRPr="000576B2">
        <w:rPr>
          <w:sz w:val="18"/>
        </w:rPr>
        <w:tab/>
      </w:r>
      <w:r w:rsidRPr="000576B2">
        <w:rPr>
          <w:sz w:val="18"/>
        </w:rPr>
        <w:tab/>
      </w:r>
      <w:r w:rsidRPr="000576B2">
        <w:rPr>
          <w:sz w:val="18"/>
        </w:rPr>
        <w:tab/>
        <w:t>Gambar 2.5.1.2.Sub Purchasing</w:t>
      </w:r>
    </w:p>
    <w:p w:rsidR="00C34F20" w:rsidRDefault="00C34F20">
      <w:r>
        <w:br w:type="page"/>
      </w:r>
    </w:p>
    <w:p w:rsidR="00CD02A4" w:rsidRPr="00C34F20" w:rsidRDefault="00C34F20" w:rsidP="00203579">
      <w:pPr>
        <w:pStyle w:val="ListParagraph"/>
        <w:numPr>
          <w:ilvl w:val="0"/>
          <w:numId w:val="30"/>
        </w:numPr>
        <w:ind w:left="1170" w:hanging="810"/>
      </w:pPr>
      <w:r>
        <w:lastRenderedPageBreak/>
        <w:t xml:space="preserve">Pilih </w:t>
      </w:r>
      <w:r>
        <w:rPr>
          <w:b/>
        </w:rPr>
        <w:t>Supplier</w:t>
      </w:r>
    </w:p>
    <w:p w:rsidR="00C34F20" w:rsidRDefault="00C34F20" w:rsidP="00203579">
      <w:pPr>
        <w:pStyle w:val="ListParagraph"/>
        <w:numPr>
          <w:ilvl w:val="0"/>
          <w:numId w:val="30"/>
        </w:numPr>
        <w:ind w:left="1170" w:hanging="810"/>
      </w:pPr>
      <w:r>
        <w:t>Maka akan keluar form seperi ini</w:t>
      </w:r>
    </w:p>
    <w:p w:rsidR="00C34F20" w:rsidRDefault="00C34F20" w:rsidP="00C34F20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5A882616" wp14:editId="42531620">
            <wp:extent cx="5124450" cy="2054707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41718" cy="20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20" w:rsidRPr="00C34F20" w:rsidRDefault="00C34F20" w:rsidP="00C34F20">
      <w:pPr>
        <w:pStyle w:val="ListParagraph"/>
        <w:ind w:left="1170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C34F20">
        <w:rPr>
          <w:sz w:val="18"/>
        </w:rPr>
        <w:t>Gambar 2.5.1.4 Form Master Supplier</w:t>
      </w:r>
    </w:p>
    <w:p w:rsidR="00C34F20" w:rsidRDefault="00C34F20" w:rsidP="00203579">
      <w:pPr>
        <w:pStyle w:val="ListParagraph"/>
        <w:numPr>
          <w:ilvl w:val="0"/>
          <w:numId w:val="30"/>
        </w:numPr>
        <w:ind w:left="1170" w:hanging="810"/>
      </w:pPr>
      <w:r>
        <w:t>Isikan sesuai data yang mau diinputkan klik Simpan untuk menyimpan.</w:t>
      </w:r>
    </w:p>
    <w:p w:rsidR="00C34F20" w:rsidRDefault="00C34F20" w:rsidP="00203579">
      <w:pPr>
        <w:pStyle w:val="ListParagraph"/>
        <w:numPr>
          <w:ilvl w:val="0"/>
          <w:numId w:val="30"/>
        </w:numPr>
        <w:ind w:left="1170" w:hanging="810"/>
      </w:pPr>
      <w:r>
        <w:t xml:space="preserve">Untuk melihat data yang sudah disimpan </w:t>
      </w:r>
      <w:r w:rsidR="00846611">
        <w:t xml:space="preserve">klik </w:t>
      </w:r>
      <w:r w:rsidR="00846611">
        <w:rPr>
          <w:noProof/>
          <w:lang w:eastAsia="en-US"/>
        </w:rPr>
        <w:drawing>
          <wp:inline distT="0" distB="0" distL="0" distR="0" wp14:anchorId="3D8E87BF" wp14:editId="3BDA89F8">
            <wp:extent cx="1362075" cy="238125"/>
            <wp:effectExtent l="0" t="0" r="9525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611">
        <w:t xml:space="preserve"> pada atas Form Supplier.</w:t>
      </w:r>
    </w:p>
    <w:p w:rsidR="00846611" w:rsidRDefault="00846611" w:rsidP="00203579">
      <w:pPr>
        <w:pStyle w:val="ListParagraph"/>
        <w:numPr>
          <w:ilvl w:val="0"/>
          <w:numId w:val="30"/>
        </w:numPr>
        <w:ind w:left="1170" w:hanging="810"/>
      </w:pPr>
      <w:r>
        <w:t xml:space="preserve">Maka akan muncul form seperti ini </w:t>
      </w:r>
    </w:p>
    <w:p w:rsidR="00846611" w:rsidRDefault="00846611" w:rsidP="00846611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29036EDF" wp14:editId="71126BFD">
            <wp:extent cx="5248275" cy="1279547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063" cy="12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11" w:rsidRPr="00CA2B35" w:rsidRDefault="00846611" w:rsidP="00846611">
      <w:pPr>
        <w:pStyle w:val="ListParagraph"/>
        <w:ind w:left="1170"/>
        <w:rPr>
          <w:sz w:val="18"/>
        </w:rPr>
      </w:pPr>
      <w:r>
        <w:tab/>
      </w:r>
      <w:r>
        <w:tab/>
      </w:r>
      <w:r>
        <w:tab/>
      </w:r>
      <w:r>
        <w:tab/>
      </w:r>
      <w:r w:rsidRPr="00CA2B35">
        <w:rPr>
          <w:sz w:val="18"/>
        </w:rPr>
        <w:t xml:space="preserve">Gambar 2.5.1.7. </w:t>
      </w:r>
      <w:r w:rsidR="00136ABE" w:rsidRPr="00CA2B35">
        <w:rPr>
          <w:sz w:val="18"/>
        </w:rPr>
        <w:t>Table</w:t>
      </w:r>
      <w:r w:rsidR="008D491E" w:rsidRPr="00CA2B35">
        <w:rPr>
          <w:sz w:val="18"/>
        </w:rPr>
        <w:t xml:space="preserve"> Master</w:t>
      </w:r>
      <w:r w:rsidRPr="00CA2B35">
        <w:rPr>
          <w:sz w:val="18"/>
        </w:rPr>
        <w:t xml:space="preserve"> Supplier</w:t>
      </w:r>
    </w:p>
    <w:p w:rsidR="00CA2B35" w:rsidRDefault="00CA2B35">
      <w:r>
        <w:br w:type="page"/>
      </w:r>
    </w:p>
    <w:p w:rsidR="00565E8A" w:rsidRDefault="00565E8A" w:rsidP="00565E8A">
      <w:pPr>
        <w:pStyle w:val="Title"/>
        <w:jc w:val="both"/>
      </w:pPr>
      <w:r>
        <w:lastRenderedPageBreak/>
        <w:t>Pricelist</w:t>
      </w:r>
    </w:p>
    <w:p w:rsidR="00565E8A" w:rsidRDefault="00565E8A" w:rsidP="00565E8A">
      <w:pPr>
        <w:pStyle w:val="Heading1"/>
        <w:jc w:val="both"/>
      </w:pPr>
      <w:r>
        <w:t>2.5.2</w:t>
      </w:r>
      <w:proofErr w:type="gramStart"/>
      <w:r>
        <w:t>.Pricelist</w:t>
      </w:r>
      <w:proofErr w:type="gramEnd"/>
    </w:p>
    <w:p w:rsidR="00914C85" w:rsidRDefault="005010BC" w:rsidP="00203579">
      <w:pPr>
        <w:jc w:val="both"/>
      </w:pPr>
      <w:r>
        <w:t>Master Pricelist di gunakan untuk menentukan satuan harga.</w:t>
      </w:r>
    </w:p>
    <w:p w:rsidR="005010BC" w:rsidRDefault="005010BC" w:rsidP="00203579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0576B2" w:rsidRDefault="000576B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t>Klik Data Master</w:t>
      </w:r>
    </w:p>
    <w:p w:rsidR="000576B2" w:rsidRDefault="000576B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t>Pilih Purchasing</w:t>
      </w:r>
    </w:p>
    <w:p w:rsidR="000576B2" w:rsidRDefault="000576B2" w:rsidP="00A63A8E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139239DE" wp14:editId="6BC2C03B">
            <wp:extent cx="4124325" cy="34671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B2" w:rsidRPr="000576B2" w:rsidRDefault="000576B2" w:rsidP="00A63A8E">
      <w:pPr>
        <w:pStyle w:val="ListParagraph"/>
        <w:ind w:left="1170" w:hanging="810"/>
        <w:rPr>
          <w:sz w:val="18"/>
        </w:rPr>
      </w:pPr>
      <w:r>
        <w:tab/>
      </w:r>
      <w:r>
        <w:tab/>
      </w:r>
      <w:r>
        <w:tab/>
      </w:r>
      <w:r>
        <w:rPr>
          <w:sz w:val="18"/>
        </w:rPr>
        <w:tab/>
      </w:r>
      <w:r w:rsidR="007C7562">
        <w:rPr>
          <w:sz w:val="18"/>
        </w:rPr>
        <w:t>Gambar 2.5.2</w:t>
      </w:r>
      <w:r w:rsidRPr="000576B2">
        <w:rPr>
          <w:sz w:val="18"/>
        </w:rPr>
        <w:t>.2.Sub Purchasing</w:t>
      </w:r>
    </w:p>
    <w:p w:rsidR="007C7562" w:rsidRDefault="007C7562" w:rsidP="00A63A8E">
      <w:pPr>
        <w:ind w:left="1170" w:hanging="810"/>
      </w:pPr>
      <w:r>
        <w:br w:type="page"/>
      </w:r>
    </w:p>
    <w:p w:rsidR="000576B2" w:rsidRPr="007C7562" w:rsidRDefault="007C756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lastRenderedPageBreak/>
        <w:t xml:space="preserve">Pilih </w:t>
      </w:r>
      <w:r w:rsidRPr="007C7562">
        <w:rPr>
          <w:b/>
        </w:rPr>
        <w:t>Pricelist</w:t>
      </w:r>
      <w:r>
        <w:rPr>
          <w:b/>
        </w:rPr>
        <w:t>.</w:t>
      </w:r>
    </w:p>
    <w:p w:rsidR="007C7562" w:rsidRDefault="007C756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t>Maka akan keluar form seperi ini</w:t>
      </w:r>
    </w:p>
    <w:p w:rsidR="007C7562" w:rsidRDefault="007C7562" w:rsidP="00A63A8E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25563C7F" wp14:editId="68BD82BC">
            <wp:extent cx="4745361" cy="10763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2697" cy="10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62" w:rsidRPr="007C7562" w:rsidRDefault="007C7562" w:rsidP="00A63A8E">
      <w:pPr>
        <w:pStyle w:val="ListParagraph"/>
        <w:ind w:left="1170" w:hanging="810"/>
        <w:jc w:val="both"/>
        <w:rPr>
          <w:sz w:val="18"/>
        </w:rPr>
      </w:pPr>
      <w:r w:rsidRPr="007C7562">
        <w:rPr>
          <w:sz w:val="18"/>
        </w:rPr>
        <w:tab/>
      </w:r>
      <w:r w:rsidRPr="007C7562">
        <w:rPr>
          <w:sz w:val="18"/>
        </w:rPr>
        <w:tab/>
      </w:r>
      <w:r w:rsidRPr="007C7562">
        <w:rPr>
          <w:sz w:val="18"/>
        </w:rPr>
        <w:tab/>
      </w:r>
      <w:r w:rsidRPr="007C7562">
        <w:rPr>
          <w:sz w:val="18"/>
        </w:rPr>
        <w:tab/>
        <w:t>Gambar 2.5.2.4 Form Pricelist</w:t>
      </w:r>
    </w:p>
    <w:p w:rsidR="007C7562" w:rsidRPr="007C7562" w:rsidRDefault="007C756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t xml:space="preserve">Pilih </w:t>
      </w:r>
      <w:r w:rsidRPr="007C7562">
        <w:rPr>
          <w:b/>
        </w:rPr>
        <w:t>Supplier</w:t>
      </w:r>
    </w:p>
    <w:p w:rsidR="007C7562" w:rsidRDefault="007C756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t xml:space="preserve">Lalu Masukan barang yang mau di cari di </w:t>
      </w:r>
      <w:r>
        <w:rPr>
          <w:noProof/>
          <w:lang w:eastAsia="en-US"/>
        </w:rPr>
        <w:drawing>
          <wp:inline distT="0" distB="0" distL="0" distR="0" wp14:anchorId="256C360D" wp14:editId="2F7C928D">
            <wp:extent cx="2495550" cy="381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pada bagian atas</w:t>
      </w:r>
    </w:p>
    <w:p w:rsidR="007C7562" w:rsidRDefault="007C7562" w:rsidP="00A63A8E">
      <w:pPr>
        <w:pStyle w:val="ListParagraph"/>
        <w:numPr>
          <w:ilvl w:val="0"/>
          <w:numId w:val="31"/>
        </w:numPr>
        <w:ind w:left="1170" w:hanging="810"/>
        <w:jc w:val="both"/>
      </w:pPr>
      <w:r>
        <w:t xml:space="preserve">Maka akan keluar nama barang yang sudah dicari tadi </w:t>
      </w:r>
    </w:p>
    <w:p w:rsidR="007C7562" w:rsidRDefault="007C7562" w:rsidP="00A63A8E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00FD2F47" wp14:editId="76B1B29E">
            <wp:extent cx="4867275" cy="38891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75636" cy="38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62" w:rsidRPr="007C7562" w:rsidRDefault="007C7562" w:rsidP="00A63A8E">
      <w:pPr>
        <w:pStyle w:val="ListParagraph"/>
        <w:ind w:left="1170" w:hanging="810"/>
        <w:jc w:val="both"/>
        <w:rPr>
          <w:sz w:val="18"/>
        </w:rPr>
      </w:pPr>
      <w:r w:rsidRPr="007C7562">
        <w:rPr>
          <w:sz w:val="18"/>
        </w:rPr>
        <w:tab/>
      </w:r>
      <w:r w:rsidRPr="007C7562">
        <w:rPr>
          <w:sz w:val="18"/>
        </w:rPr>
        <w:tab/>
      </w:r>
      <w:r w:rsidRPr="007C7562">
        <w:rPr>
          <w:sz w:val="18"/>
        </w:rPr>
        <w:tab/>
      </w:r>
      <w:r w:rsidRPr="007C7562">
        <w:rPr>
          <w:sz w:val="18"/>
        </w:rPr>
        <w:tab/>
      </w:r>
      <w:r w:rsidR="00A63A8E">
        <w:rPr>
          <w:sz w:val="18"/>
        </w:rPr>
        <w:tab/>
      </w:r>
      <w:r w:rsidRPr="007C7562">
        <w:rPr>
          <w:sz w:val="18"/>
        </w:rPr>
        <w:t>Gambar 2.5.2.7 Cari Barang Pricelist</w:t>
      </w:r>
    </w:p>
    <w:p w:rsidR="00827010" w:rsidRDefault="00827010">
      <w:r>
        <w:br w:type="page"/>
      </w:r>
    </w:p>
    <w:p w:rsidR="00827010" w:rsidRDefault="0029279D" w:rsidP="00827010">
      <w:pPr>
        <w:pStyle w:val="ListParagraph"/>
        <w:numPr>
          <w:ilvl w:val="0"/>
          <w:numId w:val="31"/>
        </w:numPr>
        <w:ind w:left="1170" w:hanging="810"/>
        <w:jc w:val="both"/>
      </w:pPr>
      <w:r>
        <w:lastRenderedPageBreak/>
        <w:t xml:space="preserve">Lalu masukan Harga dan klik </w:t>
      </w:r>
      <w:r>
        <w:rPr>
          <w:noProof/>
          <w:lang w:eastAsia="en-US"/>
        </w:rPr>
        <w:drawing>
          <wp:inline distT="0" distB="0" distL="0" distR="0" wp14:anchorId="7D3BBA03" wp14:editId="689D9D8E">
            <wp:extent cx="200025" cy="21907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untuk menambahkan ke keranjang pada kanan form</w:t>
      </w:r>
    </w:p>
    <w:p w:rsidR="007C7562" w:rsidRDefault="00827010" w:rsidP="00827010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44D08A09" wp14:editId="15D8BF06">
            <wp:extent cx="5105400" cy="1706709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6725" cy="172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10" w:rsidRPr="00827010" w:rsidRDefault="00827010" w:rsidP="00827010">
      <w:pPr>
        <w:pStyle w:val="ListParagraph"/>
        <w:ind w:left="1170"/>
        <w:jc w:val="both"/>
        <w:rPr>
          <w:sz w:val="18"/>
        </w:rPr>
      </w:pPr>
      <w:r w:rsidRPr="00827010">
        <w:rPr>
          <w:sz w:val="18"/>
        </w:rPr>
        <w:tab/>
      </w:r>
      <w:r w:rsidRPr="00827010">
        <w:rPr>
          <w:sz w:val="18"/>
        </w:rPr>
        <w:tab/>
      </w:r>
      <w:r w:rsidRPr="00827010">
        <w:rPr>
          <w:sz w:val="18"/>
        </w:rPr>
        <w:tab/>
      </w:r>
      <w:r w:rsidRPr="00827010">
        <w:rPr>
          <w:sz w:val="18"/>
        </w:rPr>
        <w:tab/>
        <w:t>Gambar 2.5.2.8 Keranjang Pricelist</w:t>
      </w:r>
    </w:p>
    <w:p w:rsidR="00827010" w:rsidRDefault="00827010" w:rsidP="00827010">
      <w:pPr>
        <w:pStyle w:val="ListParagraph"/>
        <w:numPr>
          <w:ilvl w:val="0"/>
          <w:numId w:val="31"/>
        </w:numPr>
        <w:ind w:left="1170" w:hanging="810"/>
        <w:jc w:val="both"/>
      </w:pPr>
      <w:r>
        <w:t xml:space="preserve">Masukan tanggal berlaku, Lalu klik simpan untuk </w:t>
      </w:r>
      <w:proofErr w:type="gramStart"/>
      <w:r>
        <w:t>menyimpan .</w:t>
      </w:r>
      <w:proofErr w:type="gramEnd"/>
    </w:p>
    <w:p w:rsidR="00827010" w:rsidRDefault="00827010">
      <w:r>
        <w:br w:type="page"/>
      </w:r>
    </w:p>
    <w:p w:rsidR="00827010" w:rsidRDefault="00827010" w:rsidP="00827010">
      <w:pPr>
        <w:pStyle w:val="Title"/>
        <w:jc w:val="both"/>
      </w:pPr>
      <w:r>
        <w:lastRenderedPageBreak/>
        <w:t>Valuta</w:t>
      </w:r>
    </w:p>
    <w:p w:rsidR="00827010" w:rsidRDefault="00827010" w:rsidP="00827010">
      <w:pPr>
        <w:pStyle w:val="Heading1"/>
        <w:jc w:val="both"/>
      </w:pPr>
      <w:r>
        <w:t>2.5.3</w:t>
      </w:r>
      <w:proofErr w:type="gramStart"/>
      <w:r>
        <w:t>.Valuta</w:t>
      </w:r>
      <w:proofErr w:type="gramEnd"/>
    </w:p>
    <w:p w:rsidR="00827010" w:rsidRDefault="00827010" w:rsidP="00827010">
      <w:pPr>
        <w:jc w:val="both"/>
      </w:pPr>
      <w:r>
        <w:t>Master Valuta ini adalah master dari kurs.</w:t>
      </w:r>
    </w:p>
    <w:p w:rsidR="00827010" w:rsidRDefault="00827010" w:rsidP="00827010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827010" w:rsidRDefault="00827010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>Klik Data Master</w:t>
      </w:r>
    </w:p>
    <w:p w:rsidR="00827010" w:rsidRDefault="00827010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>Pilih Purchasing</w:t>
      </w:r>
    </w:p>
    <w:p w:rsidR="00827010" w:rsidRDefault="00827010" w:rsidP="000B1C7A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5F47DF2D" wp14:editId="6349B855">
            <wp:extent cx="4124325" cy="346710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10" w:rsidRPr="00827010" w:rsidRDefault="00827010" w:rsidP="000B1C7A">
      <w:pPr>
        <w:pStyle w:val="ListParagraph"/>
        <w:ind w:left="1170" w:hanging="810"/>
        <w:jc w:val="both"/>
        <w:rPr>
          <w:sz w:val="18"/>
        </w:rPr>
      </w:pPr>
      <w:r w:rsidRPr="00827010">
        <w:rPr>
          <w:sz w:val="18"/>
        </w:rPr>
        <w:tab/>
      </w:r>
      <w:r w:rsidRPr="00827010">
        <w:rPr>
          <w:sz w:val="18"/>
        </w:rPr>
        <w:tab/>
      </w:r>
      <w:r w:rsidRPr="00827010">
        <w:rPr>
          <w:sz w:val="18"/>
        </w:rPr>
        <w:tab/>
      </w:r>
      <w:r w:rsidR="000B1C7A">
        <w:rPr>
          <w:sz w:val="18"/>
        </w:rPr>
        <w:tab/>
      </w:r>
      <w:r w:rsidRPr="00827010">
        <w:rPr>
          <w:sz w:val="18"/>
        </w:rPr>
        <w:t>Gambar 2.5.3.2 Submenu Purchasing</w:t>
      </w:r>
    </w:p>
    <w:p w:rsidR="000B1C7A" w:rsidRDefault="000B1C7A">
      <w:r>
        <w:br w:type="page"/>
      </w:r>
    </w:p>
    <w:p w:rsidR="000B1C7A" w:rsidRDefault="00827010" w:rsidP="000B1C7A">
      <w:pPr>
        <w:pStyle w:val="ListParagraph"/>
        <w:numPr>
          <w:ilvl w:val="0"/>
          <w:numId w:val="32"/>
        </w:numPr>
        <w:ind w:left="1170" w:hanging="810"/>
        <w:jc w:val="both"/>
        <w:rPr>
          <w:b/>
        </w:rPr>
      </w:pPr>
      <w:r>
        <w:lastRenderedPageBreak/>
        <w:t xml:space="preserve">Pilih </w:t>
      </w:r>
      <w:r>
        <w:rPr>
          <w:b/>
        </w:rPr>
        <w:t>Valuta.</w:t>
      </w:r>
    </w:p>
    <w:p w:rsidR="00827010" w:rsidRPr="000B1C7A" w:rsidRDefault="00827010" w:rsidP="000B1C7A">
      <w:pPr>
        <w:pStyle w:val="ListParagraph"/>
        <w:numPr>
          <w:ilvl w:val="0"/>
          <w:numId w:val="32"/>
        </w:numPr>
        <w:ind w:left="1170" w:hanging="810"/>
        <w:jc w:val="both"/>
        <w:rPr>
          <w:b/>
        </w:rPr>
      </w:pPr>
      <w:r>
        <w:t xml:space="preserve">Maka akan keluar form seperti ini </w:t>
      </w:r>
    </w:p>
    <w:p w:rsidR="00827010" w:rsidRDefault="00827010" w:rsidP="000B1C7A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5DF4C076" wp14:editId="2F6288AF">
            <wp:extent cx="4991100" cy="1033947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7945" cy="10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38A" w:rsidRPr="00BF438A" w:rsidRDefault="00BF438A" w:rsidP="000B1C7A">
      <w:pPr>
        <w:pStyle w:val="ListParagraph"/>
        <w:ind w:left="1170" w:hanging="810"/>
        <w:jc w:val="both"/>
        <w:rPr>
          <w:sz w:val="18"/>
        </w:rPr>
      </w:pPr>
      <w:r w:rsidRPr="00BF438A">
        <w:rPr>
          <w:sz w:val="18"/>
        </w:rPr>
        <w:tab/>
      </w:r>
      <w:r w:rsidRPr="00BF438A">
        <w:rPr>
          <w:sz w:val="18"/>
        </w:rPr>
        <w:tab/>
      </w:r>
      <w:r w:rsidRPr="00BF438A">
        <w:rPr>
          <w:sz w:val="18"/>
        </w:rPr>
        <w:tab/>
      </w:r>
      <w:r w:rsidR="000B1C7A">
        <w:rPr>
          <w:sz w:val="18"/>
        </w:rPr>
        <w:tab/>
      </w:r>
      <w:r w:rsidR="000B1C7A">
        <w:rPr>
          <w:sz w:val="18"/>
        </w:rPr>
        <w:tab/>
      </w:r>
      <w:r w:rsidR="000B1C7A">
        <w:rPr>
          <w:sz w:val="18"/>
        </w:rPr>
        <w:tab/>
      </w:r>
      <w:r w:rsidRPr="00BF438A">
        <w:rPr>
          <w:sz w:val="18"/>
        </w:rPr>
        <w:t>Gambar 2.5.3.4 Form Valuta</w:t>
      </w:r>
    </w:p>
    <w:p w:rsidR="00827010" w:rsidRDefault="00BF438A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0B1C7A" w:rsidRDefault="000B1C7A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B97BCB" w:rsidRPr="00B97BCB" w:rsidRDefault="00B97BCB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 xml:space="preserve">Jika sudah menginputkan lalu klik </w:t>
      </w:r>
      <w:r>
        <w:rPr>
          <w:b/>
        </w:rPr>
        <w:t>Det</w:t>
      </w:r>
      <w:r w:rsidRPr="00B97BCB">
        <w:rPr>
          <w:b/>
        </w:rPr>
        <w:t>il Kurs</w:t>
      </w:r>
      <w:r>
        <w:rPr>
          <w:b/>
        </w:rPr>
        <w:t>.</w:t>
      </w:r>
    </w:p>
    <w:p w:rsidR="00B97BCB" w:rsidRDefault="00B97BCB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>Detil kurs ini digunakan untuk memasukan nilai kurs</w:t>
      </w:r>
    </w:p>
    <w:p w:rsidR="00B97BCB" w:rsidRDefault="00B97BCB" w:rsidP="00B97BCB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1FEE8827" wp14:editId="60B3FF05">
            <wp:extent cx="5219700" cy="103055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569" cy="10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CB" w:rsidRPr="00B97BCB" w:rsidRDefault="00B97BCB" w:rsidP="00B97BCB">
      <w:pPr>
        <w:pStyle w:val="ListParagraph"/>
        <w:ind w:left="1170"/>
        <w:jc w:val="both"/>
        <w:rPr>
          <w:sz w:val="18"/>
        </w:rPr>
      </w:pPr>
      <w:r w:rsidRPr="00B97BCB">
        <w:rPr>
          <w:sz w:val="18"/>
        </w:rPr>
        <w:tab/>
      </w:r>
      <w:r w:rsidRPr="00B97BCB">
        <w:rPr>
          <w:sz w:val="18"/>
        </w:rPr>
        <w:tab/>
      </w:r>
      <w:r w:rsidRPr="00B97BCB">
        <w:rPr>
          <w:sz w:val="18"/>
        </w:rPr>
        <w:tab/>
      </w:r>
      <w:r w:rsidRPr="00B97BCB">
        <w:rPr>
          <w:sz w:val="18"/>
        </w:rPr>
        <w:tab/>
      </w:r>
      <w:r w:rsidRPr="00B97BCB">
        <w:rPr>
          <w:sz w:val="18"/>
        </w:rPr>
        <w:tab/>
        <w:t>Gambar 2.5.3.8 Detil Kurs</w:t>
      </w:r>
    </w:p>
    <w:p w:rsidR="00B97BCB" w:rsidRDefault="00B97BCB" w:rsidP="000B1C7A">
      <w:pPr>
        <w:pStyle w:val="ListParagraph"/>
        <w:numPr>
          <w:ilvl w:val="0"/>
          <w:numId w:val="32"/>
        </w:numPr>
        <w:ind w:left="1170" w:hanging="810"/>
        <w:jc w:val="both"/>
      </w:pPr>
      <w:r>
        <w:t>Masukan nilai kurs pada bagian kiri lalu klik simpan untuk menyimpan.</w:t>
      </w:r>
    </w:p>
    <w:p w:rsidR="009D03EE" w:rsidRDefault="009D03EE">
      <w:r>
        <w:br w:type="page"/>
      </w:r>
    </w:p>
    <w:p w:rsidR="009D03EE" w:rsidRDefault="009D03EE" w:rsidP="009D03EE">
      <w:pPr>
        <w:pStyle w:val="Title"/>
        <w:jc w:val="both"/>
      </w:pPr>
      <w:r>
        <w:lastRenderedPageBreak/>
        <w:t>Penjualan</w:t>
      </w:r>
    </w:p>
    <w:p w:rsidR="009D03EE" w:rsidRDefault="000915DE" w:rsidP="009D03EE">
      <w:pPr>
        <w:pStyle w:val="Heading1"/>
        <w:jc w:val="both"/>
      </w:pPr>
      <w:r>
        <w:t>2.6</w:t>
      </w:r>
      <w:proofErr w:type="gramStart"/>
      <w:r>
        <w:t>.Penjualan</w:t>
      </w:r>
      <w:proofErr w:type="gramEnd"/>
    </w:p>
    <w:p w:rsidR="009D03EE" w:rsidRDefault="000915DE" w:rsidP="009D03EE">
      <w:pPr>
        <w:jc w:val="both"/>
      </w:pPr>
      <w:r>
        <w:t xml:space="preserve">Pada menu penjualan ini terdapat sub </w:t>
      </w:r>
      <w:proofErr w:type="gramStart"/>
      <w:r>
        <w:t>menu :</w:t>
      </w:r>
      <w:proofErr w:type="gramEnd"/>
    </w:p>
    <w:p w:rsidR="000915DE" w:rsidRDefault="000915DE" w:rsidP="000915DE">
      <w:pPr>
        <w:pStyle w:val="ListParagraph"/>
        <w:numPr>
          <w:ilvl w:val="0"/>
          <w:numId w:val="33"/>
        </w:numPr>
        <w:ind w:left="990" w:hanging="630"/>
        <w:jc w:val="both"/>
      </w:pPr>
      <w:r>
        <w:t>Customer</w:t>
      </w:r>
    </w:p>
    <w:p w:rsidR="000915DE" w:rsidRDefault="000915DE" w:rsidP="000915DE">
      <w:pPr>
        <w:pStyle w:val="ListParagraph"/>
        <w:numPr>
          <w:ilvl w:val="0"/>
          <w:numId w:val="33"/>
        </w:numPr>
        <w:ind w:left="990" w:hanging="630"/>
        <w:jc w:val="both"/>
      </w:pPr>
      <w:r>
        <w:t>Jenis Kendaraan</w:t>
      </w:r>
    </w:p>
    <w:p w:rsidR="000915DE" w:rsidRDefault="000915DE" w:rsidP="000915DE">
      <w:pPr>
        <w:pStyle w:val="ListParagraph"/>
        <w:numPr>
          <w:ilvl w:val="0"/>
          <w:numId w:val="33"/>
        </w:numPr>
        <w:ind w:left="990" w:hanging="630"/>
        <w:jc w:val="both"/>
      </w:pPr>
      <w:r>
        <w:t>Pricelist Penjualan</w:t>
      </w:r>
    </w:p>
    <w:p w:rsidR="000915DE" w:rsidRDefault="000915DE" w:rsidP="000915DE">
      <w:pPr>
        <w:pStyle w:val="ListParagraph"/>
        <w:numPr>
          <w:ilvl w:val="0"/>
          <w:numId w:val="33"/>
        </w:numPr>
        <w:ind w:left="990" w:hanging="630"/>
        <w:jc w:val="both"/>
      </w:pPr>
      <w:r>
        <w:t>Jenis Penjualan</w:t>
      </w:r>
    </w:p>
    <w:p w:rsidR="000915DE" w:rsidRDefault="000915DE" w:rsidP="000915DE">
      <w:pPr>
        <w:pStyle w:val="ListParagraph"/>
        <w:numPr>
          <w:ilvl w:val="0"/>
          <w:numId w:val="33"/>
        </w:numPr>
        <w:ind w:left="990" w:hanging="630"/>
        <w:jc w:val="both"/>
      </w:pPr>
      <w:r>
        <w:t>Kendaraan</w:t>
      </w:r>
    </w:p>
    <w:p w:rsidR="0004044E" w:rsidRDefault="000915DE" w:rsidP="000915DE">
      <w:pPr>
        <w:pStyle w:val="ListParagraph"/>
        <w:numPr>
          <w:ilvl w:val="0"/>
          <w:numId w:val="33"/>
        </w:numPr>
        <w:ind w:left="990" w:hanging="630"/>
        <w:jc w:val="both"/>
      </w:pPr>
      <w:r>
        <w:t>Tarif Pengiriman</w:t>
      </w:r>
    </w:p>
    <w:p w:rsidR="0004044E" w:rsidRDefault="0004044E">
      <w:r>
        <w:br w:type="page"/>
      </w:r>
    </w:p>
    <w:p w:rsidR="0004044E" w:rsidRDefault="0004044E" w:rsidP="0004044E">
      <w:pPr>
        <w:pStyle w:val="Title"/>
        <w:jc w:val="both"/>
      </w:pPr>
      <w:r>
        <w:lastRenderedPageBreak/>
        <w:t>Customer</w:t>
      </w:r>
    </w:p>
    <w:p w:rsidR="0004044E" w:rsidRDefault="00164555" w:rsidP="0004044E">
      <w:pPr>
        <w:pStyle w:val="Heading1"/>
        <w:jc w:val="both"/>
      </w:pPr>
      <w:r>
        <w:t>2.6.1</w:t>
      </w:r>
      <w:proofErr w:type="gramStart"/>
      <w:r>
        <w:t>.</w:t>
      </w:r>
      <w:r w:rsidR="0004044E">
        <w:t>Customer</w:t>
      </w:r>
      <w:proofErr w:type="gramEnd"/>
    </w:p>
    <w:p w:rsidR="000915DE" w:rsidRDefault="009B4953" w:rsidP="0004044E">
      <w:pPr>
        <w:jc w:val="both"/>
      </w:pPr>
      <w:r>
        <w:t>Master Customer ini digunakan untuk membuat Customer</w:t>
      </w:r>
    </w:p>
    <w:p w:rsidR="009B4953" w:rsidRDefault="009B4953" w:rsidP="0004044E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9B4953" w:rsidRDefault="009B4953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>Klik Data Master</w:t>
      </w:r>
    </w:p>
    <w:p w:rsidR="009B4953" w:rsidRDefault="009B4953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>Klik Penjualan</w:t>
      </w:r>
    </w:p>
    <w:p w:rsidR="009B4953" w:rsidRDefault="009B4953" w:rsidP="009B4953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1ADD8301" wp14:editId="44336682">
            <wp:extent cx="4200525" cy="4886325"/>
            <wp:effectExtent l="0" t="0" r="952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953" w:rsidRDefault="00977127" w:rsidP="009B4953">
      <w:pPr>
        <w:pStyle w:val="ListParagraph"/>
        <w:ind w:left="1170"/>
        <w:jc w:val="both"/>
      </w:pPr>
      <w:r>
        <w:tab/>
      </w:r>
      <w:r>
        <w:tab/>
      </w:r>
      <w:r>
        <w:tab/>
      </w:r>
      <w:r w:rsidR="009B4953">
        <w:t>Gambar .2.6.1.2 Sub Menu Penjualan</w:t>
      </w:r>
    </w:p>
    <w:p w:rsidR="009B4953" w:rsidRDefault="009B4953">
      <w:r>
        <w:br w:type="page"/>
      </w:r>
    </w:p>
    <w:p w:rsidR="009B4953" w:rsidRDefault="009B4953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lastRenderedPageBreak/>
        <w:t xml:space="preserve">Lalu pilih </w:t>
      </w:r>
      <w:r w:rsidRPr="00F35265">
        <w:rPr>
          <w:b/>
        </w:rPr>
        <w:t>Customer</w:t>
      </w:r>
    </w:p>
    <w:p w:rsidR="009B4953" w:rsidRDefault="009B4953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 xml:space="preserve">Maka akan keluar form seperti ini </w:t>
      </w:r>
    </w:p>
    <w:p w:rsidR="009B4953" w:rsidRDefault="009B4953" w:rsidP="009B4953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7D888ED6" wp14:editId="57C4A308">
            <wp:extent cx="4977212" cy="206692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6535" cy="20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953" w:rsidRDefault="009B4953" w:rsidP="009B4953">
      <w:pPr>
        <w:pStyle w:val="ListParagraph"/>
        <w:ind w:left="1170"/>
        <w:jc w:val="both"/>
        <w:rPr>
          <w:sz w:val="18"/>
        </w:rPr>
      </w:pPr>
      <w:r w:rsidRPr="009B4953">
        <w:rPr>
          <w:sz w:val="18"/>
        </w:rPr>
        <w:tab/>
      </w:r>
      <w:r w:rsidRPr="009B4953">
        <w:rPr>
          <w:sz w:val="18"/>
        </w:rPr>
        <w:tab/>
      </w:r>
      <w:r w:rsidRPr="009B4953">
        <w:rPr>
          <w:sz w:val="18"/>
        </w:rPr>
        <w:tab/>
      </w:r>
      <w:r w:rsidRPr="009B4953">
        <w:rPr>
          <w:sz w:val="18"/>
        </w:rPr>
        <w:tab/>
      </w:r>
      <w:r w:rsidRPr="009B4953">
        <w:rPr>
          <w:sz w:val="18"/>
        </w:rPr>
        <w:tab/>
        <w:t>Gambar .2.6.1.4 Form Customer</w:t>
      </w:r>
    </w:p>
    <w:p w:rsidR="009B4953" w:rsidRPr="009B4953" w:rsidRDefault="009B4953" w:rsidP="009B4953">
      <w:pPr>
        <w:pStyle w:val="ListParagraph"/>
        <w:ind w:left="1170"/>
        <w:jc w:val="both"/>
        <w:rPr>
          <w:sz w:val="18"/>
        </w:rPr>
      </w:pPr>
    </w:p>
    <w:p w:rsidR="009B4953" w:rsidRDefault="00CC74C2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>Pada form C</w:t>
      </w:r>
      <w:r w:rsidR="009B4953">
        <w:t xml:space="preserve">ustomer ini terdapat sub sub menu </w:t>
      </w:r>
    </w:p>
    <w:p w:rsidR="00687E4D" w:rsidRDefault="00687E4D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>Isikan data dengan lengkap</w:t>
      </w:r>
    </w:p>
    <w:p w:rsidR="00687E4D" w:rsidRDefault="00687E4D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 xml:space="preserve">Pada form customer ini terdapat Header, header ini di Gunakan untuk menentukan </w:t>
      </w:r>
      <w:r w:rsidR="006C2598">
        <w:t>induk dari Customer</w:t>
      </w:r>
    </w:p>
    <w:p w:rsidR="006C2598" w:rsidRDefault="006C2598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>Klik Simpan untuk menyimpan</w:t>
      </w:r>
    </w:p>
    <w:p w:rsidR="006C2598" w:rsidRDefault="006C2598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 xml:space="preserve">Lalu untuk melihat data customer klik pada atas form </w:t>
      </w:r>
      <w:r>
        <w:rPr>
          <w:noProof/>
          <w:lang w:eastAsia="en-US"/>
        </w:rPr>
        <w:drawing>
          <wp:inline distT="0" distB="0" distL="0" distR="0" wp14:anchorId="38A30B22" wp14:editId="1CAA925A">
            <wp:extent cx="1552575" cy="276225"/>
            <wp:effectExtent l="0" t="0" r="9525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2598" w:rsidRDefault="006C2598" w:rsidP="009B4953">
      <w:pPr>
        <w:pStyle w:val="ListParagraph"/>
        <w:numPr>
          <w:ilvl w:val="0"/>
          <w:numId w:val="34"/>
        </w:numPr>
        <w:ind w:left="1170" w:hanging="810"/>
        <w:jc w:val="both"/>
      </w:pPr>
      <w:r>
        <w:t>Maka akan keluar table customer seperti ini</w:t>
      </w:r>
    </w:p>
    <w:p w:rsidR="006C2598" w:rsidRDefault="006C2598" w:rsidP="006C2598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7FC56FEA" wp14:editId="6F1699C9">
            <wp:extent cx="5105400" cy="2200340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6752" cy="220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E41" w:rsidRDefault="006C2598" w:rsidP="006058CC">
      <w:pPr>
        <w:pStyle w:val="ListParagraph"/>
        <w:ind w:left="1170"/>
        <w:jc w:val="both"/>
        <w:rPr>
          <w:sz w:val="18"/>
        </w:rPr>
      </w:pPr>
      <w:r>
        <w:tab/>
      </w:r>
      <w:r>
        <w:tab/>
      </w:r>
      <w:r>
        <w:tab/>
      </w:r>
      <w:r>
        <w:tab/>
      </w:r>
      <w:r w:rsidRPr="006C2598">
        <w:rPr>
          <w:sz w:val="18"/>
        </w:rPr>
        <w:t>Gambar 2.6.1.10 Table Customer</w:t>
      </w:r>
    </w:p>
    <w:p w:rsidR="000C1E41" w:rsidRDefault="000C1E41">
      <w:pPr>
        <w:rPr>
          <w:sz w:val="18"/>
        </w:rPr>
      </w:pPr>
      <w:r>
        <w:rPr>
          <w:sz w:val="18"/>
        </w:rPr>
        <w:br w:type="page"/>
      </w:r>
    </w:p>
    <w:p w:rsidR="000C1E41" w:rsidRDefault="000C1E41" w:rsidP="000C1E41">
      <w:pPr>
        <w:pStyle w:val="Title"/>
        <w:jc w:val="both"/>
      </w:pPr>
      <w:r>
        <w:lastRenderedPageBreak/>
        <w:t>Jenis Kendaraan</w:t>
      </w:r>
    </w:p>
    <w:p w:rsidR="000C1E41" w:rsidRDefault="00B04F9B" w:rsidP="000C1E41">
      <w:pPr>
        <w:pStyle w:val="Heading1"/>
        <w:jc w:val="both"/>
      </w:pPr>
      <w:r>
        <w:t>2.6.2</w:t>
      </w:r>
      <w:proofErr w:type="gramStart"/>
      <w:r w:rsidR="000C1E41">
        <w:t>.Jenis</w:t>
      </w:r>
      <w:proofErr w:type="gramEnd"/>
      <w:r w:rsidR="000C1E41">
        <w:t xml:space="preserve"> Kendaraan</w:t>
      </w:r>
    </w:p>
    <w:p w:rsidR="006C2598" w:rsidRDefault="00B04F9B" w:rsidP="000C1E41">
      <w:pPr>
        <w:jc w:val="both"/>
      </w:pPr>
      <w:r>
        <w:t>Master Jenis Kendaraan ini di gunakan untuk menentukan jenis kendaraan.</w:t>
      </w:r>
    </w:p>
    <w:p w:rsidR="00B04F9B" w:rsidRDefault="00B04F9B" w:rsidP="000C1E41">
      <w:pPr>
        <w:jc w:val="both"/>
      </w:pPr>
      <w:r>
        <w:t xml:space="preserve">Cara </w:t>
      </w:r>
      <w:r w:rsidR="00AF00AD">
        <w:t xml:space="preserve">menggunakan menu </w:t>
      </w:r>
      <w:proofErr w:type="gramStart"/>
      <w:r w:rsidR="00AF00AD">
        <w:t>ini :</w:t>
      </w:r>
      <w:proofErr w:type="gramEnd"/>
    </w:p>
    <w:p w:rsidR="00AF00AD" w:rsidRDefault="00F35265" w:rsidP="00AF00AD">
      <w:pPr>
        <w:pStyle w:val="ListParagraph"/>
        <w:numPr>
          <w:ilvl w:val="0"/>
          <w:numId w:val="35"/>
        </w:numPr>
        <w:ind w:left="1170" w:hanging="810"/>
        <w:jc w:val="both"/>
      </w:pPr>
      <w:r>
        <w:t>Klik Data Master</w:t>
      </w:r>
    </w:p>
    <w:p w:rsidR="00F35265" w:rsidRDefault="00F35265" w:rsidP="00AF00AD">
      <w:pPr>
        <w:pStyle w:val="ListParagraph"/>
        <w:numPr>
          <w:ilvl w:val="0"/>
          <w:numId w:val="35"/>
        </w:numPr>
        <w:ind w:left="1170" w:hanging="810"/>
        <w:jc w:val="both"/>
      </w:pPr>
      <w:r>
        <w:t>Klik Penjualan</w:t>
      </w:r>
    </w:p>
    <w:p w:rsidR="00F35265" w:rsidRDefault="00FF5A06" w:rsidP="00995BF4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742C69CB" wp14:editId="66E38ED9">
            <wp:extent cx="4200525" cy="4886325"/>
            <wp:effectExtent l="0" t="0" r="9525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06" w:rsidRPr="00FF5A06" w:rsidRDefault="00FF5A06" w:rsidP="00F35265">
      <w:pPr>
        <w:pStyle w:val="ListParagraph"/>
        <w:ind w:left="1170" w:hanging="810"/>
        <w:jc w:val="both"/>
        <w:rPr>
          <w:sz w:val="18"/>
        </w:rPr>
      </w:pPr>
      <w:r w:rsidRPr="00FF5A06">
        <w:rPr>
          <w:sz w:val="18"/>
        </w:rPr>
        <w:tab/>
      </w:r>
      <w:r w:rsidRPr="00FF5A06">
        <w:rPr>
          <w:sz w:val="18"/>
        </w:rPr>
        <w:tab/>
      </w:r>
      <w:r w:rsidRPr="00FF5A06">
        <w:rPr>
          <w:sz w:val="18"/>
        </w:rPr>
        <w:tab/>
      </w:r>
      <w:r w:rsidR="009F2724">
        <w:rPr>
          <w:sz w:val="18"/>
        </w:rPr>
        <w:tab/>
      </w:r>
      <w:r w:rsidRPr="00FF5A06">
        <w:rPr>
          <w:sz w:val="18"/>
        </w:rPr>
        <w:t>Gambar 2.6.2.2 Submenu Penjualan</w:t>
      </w:r>
    </w:p>
    <w:p w:rsidR="00135903" w:rsidRDefault="00135903">
      <w:pPr>
        <w:ind w:left="1170" w:hanging="810"/>
      </w:pPr>
      <w:r>
        <w:br w:type="page"/>
      </w:r>
    </w:p>
    <w:p w:rsidR="00B04F9B" w:rsidRPr="007308B2" w:rsidRDefault="00F35265" w:rsidP="000C1E41">
      <w:pPr>
        <w:pStyle w:val="ListParagraph"/>
        <w:numPr>
          <w:ilvl w:val="0"/>
          <w:numId w:val="35"/>
        </w:numPr>
        <w:ind w:left="1170" w:hanging="810"/>
        <w:jc w:val="both"/>
      </w:pPr>
      <w:r>
        <w:lastRenderedPageBreak/>
        <w:t xml:space="preserve">Lalu pilih </w:t>
      </w:r>
      <w:r w:rsidR="007308B2">
        <w:rPr>
          <w:b/>
        </w:rPr>
        <w:t>Jenis Kendaraan</w:t>
      </w:r>
    </w:p>
    <w:p w:rsidR="007308B2" w:rsidRDefault="007308B2" w:rsidP="000C1E41">
      <w:pPr>
        <w:pStyle w:val="ListParagraph"/>
        <w:numPr>
          <w:ilvl w:val="0"/>
          <w:numId w:val="35"/>
        </w:numPr>
        <w:ind w:left="1170" w:hanging="810"/>
        <w:jc w:val="both"/>
      </w:pPr>
      <w:r>
        <w:t xml:space="preserve">Maka akan keluar form seperti ini </w:t>
      </w:r>
    </w:p>
    <w:p w:rsidR="007308B2" w:rsidRDefault="007308B2" w:rsidP="009D4D75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4AEC2CE4" wp14:editId="62671358">
            <wp:extent cx="4991100" cy="1987908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15534" cy="199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B2" w:rsidRPr="007308B2" w:rsidRDefault="007308B2" w:rsidP="007308B2">
      <w:pPr>
        <w:pStyle w:val="ListParagraph"/>
        <w:ind w:left="1170" w:hanging="810"/>
        <w:jc w:val="both"/>
        <w:rPr>
          <w:sz w:val="18"/>
        </w:rPr>
      </w:pPr>
      <w:r w:rsidRPr="007308B2">
        <w:rPr>
          <w:sz w:val="18"/>
        </w:rPr>
        <w:tab/>
      </w:r>
      <w:r w:rsidRPr="007308B2">
        <w:rPr>
          <w:sz w:val="18"/>
        </w:rPr>
        <w:tab/>
      </w:r>
      <w:r w:rsidRPr="007308B2">
        <w:rPr>
          <w:sz w:val="18"/>
        </w:rPr>
        <w:tab/>
      </w:r>
      <w:r w:rsidRPr="007308B2">
        <w:rPr>
          <w:sz w:val="18"/>
        </w:rPr>
        <w:tab/>
        <w:t>Gambar 2.6.2.4 Form Jenis Kendaraan</w:t>
      </w:r>
    </w:p>
    <w:p w:rsidR="007308B2" w:rsidRDefault="00995BF4" w:rsidP="000C1E41">
      <w:pPr>
        <w:pStyle w:val="ListParagraph"/>
        <w:numPr>
          <w:ilvl w:val="0"/>
          <w:numId w:val="35"/>
        </w:numPr>
        <w:ind w:left="1170" w:hanging="810"/>
        <w:jc w:val="both"/>
      </w:pPr>
      <w:r>
        <w:t>Pada bagian kiri di gunakan untuk input data dan pada bagian kanan di gunakan untuk melihat data yang sudah di inputkan.</w:t>
      </w:r>
    </w:p>
    <w:p w:rsidR="00995BF4" w:rsidRDefault="00995BF4" w:rsidP="000C1E41">
      <w:pPr>
        <w:pStyle w:val="ListParagraph"/>
        <w:numPr>
          <w:ilvl w:val="0"/>
          <w:numId w:val="35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995BF4" w:rsidRPr="004450D7" w:rsidRDefault="00995BF4" w:rsidP="000C1E41">
      <w:pPr>
        <w:pStyle w:val="ListParagraph"/>
        <w:numPr>
          <w:ilvl w:val="0"/>
          <w:numId w:val="35"/>
        </w:numPr>
        <w:ind w:left="1170" w:hanging="810"/>
        <w:jc w:val="both"/>
      </w:pPr>
      <w:r>
        <w:t xml:space="preserve">Maka </w:t>
      </w:r>
      <w:proofErr w:type="gramStart"/>
      <w:r>
        <w:t>akan</w:t>
      </w:r>
      <w:proofErr w:type="gramEnd"/>
      <w:r>
        <w:t xml:space="preserve">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666DB4AC" wp14:editId="19B91E07">
            <wp:extent cx="381000" cy="4000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6DC1A977" wp14:editId="398F198A">
            <wp:extent cx="342900" cy="3810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0D7">
        <w:rPr>
          <w:noProof/>
          <w:lang w:eastAsia="en-US"/>
        </w:rPr>
        <w:t xml:space="preserve"> di</w:t>
      </w:r>
      <w:r>
        <w:rPr>
          <w:noProof/>
          <w:lang w:eastAsia="en-US"/>
        </w:rPr>
        <w:t xml:space="preserve">gunakan untuk </w:t>
      </w:r>
      <w:r w:rsidRPr="00446B6B">
        <w:rPr>
          <w:b/>
          <w:noProof/>
          <w:lang w:eastAsia="en-US"/>
        </w:rPr>
        <w:t>Menghapus Data.</w:t>
      </w:r>
    </w:p>
    <w:p w:rsidR="004450D7" w:rsidRDefault="004450D7">
      <w:pPr>
        <w:rPr>
          <w:b/>
          <w:noProof/>
          <w:lang w:eastAsia="en-US"/>
        </w:rPr>
      </w:pPr>
      <w:r>
        <w:rPr>
          <w:b/>
          <w:noProof/>
          <w:lang w:eastAsia="en-US"/>
        </w:rPr>
        <w:br w:type="page"/>
      </w:r>
    </w:p>
    <w:p w:rsidR="004450D7" w:rsidRDefault="004450D7" w:rsidP="004450D7">
      <w:pPr>
        <w:pStyle w:val="Title"/>
        <w:jc w:val="both"/>
      </w:pPr>
      <w:r>
        <w:lastRenderedPageBreak/>
        <w:t>Pricelist Penjualan</w:t>
      </w:r>
    </w:p>
    <w:p w:rsidR="004450D7" w:rsidRDefault="004450D7" w:rsidP="004450D7">
      <w:pPr>
        <w:pStyle w:val="Heading1"/>
        <w:jc w:val="both"/>
      </w:pPr>
      <w:r>
        <w:t>2.6.3</w:t>
      </w:r>
      <w:proofErr w:type="gramStart"/>
      <w:r>
        <w:t>.Pricelist</w:t>
      </w:r>
      <w:proofErr w:type="gramEnd"/>
      <w:r>
        <w:t xml:space="preserve"> Penjualan</w:t>
      </w:r>
    </w:p>
    <w:p w:rsidR="004450D7" w:rsidRDefault="00586905" w:rsidP="004450D7">
      <w:pPr>
        <w:jc w:val="both"/>
      </w:pPr>
      <w:r>
        <w:t>Master Pricelist Penjualan ini digunakan untuk menentukan harga dari penjualan.</w:t>
      </w:r>
    </w:p>
    <w:p w:rsidR="00586905" w:rsidRDefault="00586905" w:rsidP="004450D7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586905" w:rsidRDefault="00586905" w:rsidP="00254D8C">
      <w:pPr>
        <w:pStyle w:val="ListParagraph"/>
        <w:numPr>
          <w:ilvl w:val="0"/>
          <w:numId w:val="36"/>
        </w:numPr>
        <w:ind w:left="1170" w:hanging="810"/>
        <w:jc w:val="both"/>
      </w:pPr>
      <w:r>
        <w:t>Klik Data Master</w:t>
      </w:r>
    </w:p>
    <w:p w:rsidR="00586905" w:rsidRDefault="00586905" w:rsidP="00254D8C">
      <w:pPr>
        <w:pStyle w:val="ListParagraph"/>
        <w:numPr>
          <w:ilvl w:val="0"/>
          <w:numId w:val="36"/>
        </w:numPr>
        <w:ind w:left="1170" w:hanging="810"/>
        <w:jc w:val="both"/>
      </w:pPr>
      <w:r>
        <w:t>Klik Penjualan</w:t>
      </w:r>
    </w:p>
    <w:p w:rsidR="00D46E09" w:rsidRDefault="00D46E09" w:rsidP="00D46E09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6B9CA9CE" wp14:editId="742B2444">
            <wp:extent cx="4200525" cy="4886325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E09" w:rsidRPr="00D46E09" w:rsidRDefault="00D46E09" w:rsidP="00D46E09">
      <w:pPr>
        <w:pStyle w:val="ListParagraph"/>
        <w:ind w:left="1170"/>
        <w:jc w:val="both"/>
        <w:rPr>
          <w:sz w:val="18"/>
        </w:rPr>
      </w:pPr>
      <w:r w:rsidRPr="00D46E09">
        <w:rPr>
          <w:sz w:val="18"/>
        </w:rPr>
        <w:tab/>
      </w:r>
      <w:r w:rsidRPr="00D46E09">
        <w:rPr>
          <w:sz w:val="18"/>
        </w:rPr>
        <w:tab/>
      </w:r>
      <w:r w:rsidRPr="00D46E09">
        <w:rPr>
          <w:sz w:val="18"/>
        </w:rPr>
        <w:tab/>
        <w:t>Gambar 2.6.3.2 Submenu Penjualan</w:t>
      </w:r>
    </w:p>
    <w:p w:rsidR="00D46E09" w:rsidRDefault="00D46E09">
      <w:r>
        <w:br w:type="page"/>
      </w:r>
    </w:p>
    <w:p w:rsidR="00586905" w:rsidRPr="00586905" w:rsidRDefault="00586905" w:rsidP="00254D8C">
      <w:pPr>
        <w:pStyle w:val="ListParagraph"/>
        <w:numPr>
          <w:ilvl w:val="0"/>
          <w:numId w:val="36"/>
        </w:numPr>
        <w:ind w:left="1170" w:hanging="810"/>
        <w:jc w:val="both"/>
      </w:pPr>
      <w:r>
        <w:lastRenderedPageBreak/>
        <w:t xml:space="preserve">Lalu pilih </w:t>
      </w:r>
      <w:r>
        <w:rPr>
          <w:b/>
        </w:rPr>
        <w:t xml:space="preserve"> Pricelist Penjualan</w:t>
      </w:r>
    </w:p>
    <w:p w:rsidR="00586905" w:rsidRDefault="0079363E" w:rsidP="00254D8C">
      <w:pPr>
        <w:pStyle w:val="ListParagraph"/>
        <w:numPr>
          <w:ilvl w:val="0"/>
          <w:numId w:val="36"/>
        </w:numPr>
        <w:ind w:left="1170" w:hanging="810"/>
        <w:jc w:val="both"/>
      </w:pPr>
      <w:r>
        <w:t>Maka akan Keluar Form Seperti ini</w:t>
      </w:r>
    </w:p>
    <w:p w:rsidR="00BB7131" w:rsidRDefault="00BB7131" w:rsidP="00BB7131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25C1A568" wp14:editId="1EF1A1B9">
            <wp:extent cx="5400675" cy="1201304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9228" cy="120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131" w:rsidRPr="00BB7131" w:rsidRDefault="00BB7131" w:rsidP="00BB7131">
      <w:pPr>
        <w:pStyle w:val="ListParagraph"/>
        <w:ind w:left="1170"/>
        <w:jc w:val="both"/>
        <w:rPr>
          <w:sz w:val="18"/>
        </w:rPr>
      </w:pPr>
      <w:r w:rsidRPr="00BB7131">
        <w:rPr>
          <w:sz w:val="18"/>
        </w:rPr>
        <w:tab/>
      </w:r>
      <w:r w:rsidRPr="00BB7131">
        <w:rPr>
          <w:sz w:val="18"/>
        </w:rPr>
        <w:tab/>
      </w:r>
      <w:r w:rsidRPr="00BB7131">
        <w:rPr>
          <w:sz w:val="18"/>
        </w:rPr>
        <w:tab/>
      </w:r>
      <w:r w:rsidRPr="00BB7131">
        <w:rPr>
          <w:sz w:val="18"/>
        </w:rPr>
        <w:tab/>
      </w:r>
      <w:r w:rsidRPr="00BB7131">
        <w:rPr>
          <w:sz w:val="18"/>
        </w:rPr>
        <w:tab/>
        <w:t>Gambar 2.6.3.4 Form Pricelist Penjualan</w:t>
      </w:r>
    </w:p>
    <w:p w:rsidR="0079363E" w:rsidRDefault="00723F4C" w:rsidP="00254D8C">
      <w:pPr>
        <w:pStyle w:val="ListParagraph"/>
        <w:numPr>
          <w:ilvl w:val="0"/>
          <w:numId w:val="36"/>
        </w:numPr>
        <w:ind w:left="1170" w:hanging="810"/>
        <w:jc w:val="both"/>
      </w:pPr>
      <w:r>
        <w:t>Pilih Cabang</w:t>
      </w:r>
    </w:p>
    <w:p w:rsidR="000737AD" w:rsidRDefault="00254D8C" w:rsidP="006B21EB">
      <w:pPr>
        <w:pStyle w:val="ListParagraph"/>
        <w:numPr>
          <w:ilvl w:val="0"/>
          <w:numId w:val="36"/>
        </w:numPr>
        <w:ind w:left="1170" w:hanging="810"/>
        <w:jc w:val="both"/>
      </w:pPr>
      <w:r>
        <w:t xml:space="preserve">Maka akan keluar nama barang </w:t>
      </w:r>
    </w:p>
    <w:p w:rsidR="000737AD" w:rsidRDefault="000737AD" w:rsidP="000737AD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10A298F1" wp14:editId="118B83D3">
            <wp:extent cx="5038725" cy="284343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5111" cy="28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7AD" w:rsidRPr="000737AD" w:rsidRDefault="000737AD" w:rsidP="000737AD">
      <w:pPr>
        <w:pStyle w:val="ListParagraph"/>
        <w:ind w:left="1170"/>
        <w:jc w:val="both"/>
        <w:rPr>
          <w:sz w:val="18"/>
        </w:rPr>
      </w:pPr>
      <w:r w:rsidRPr="000737AD">
        <w:rPr>
          <w:sz w:val="18"/>
        </w:rPr>
        <w:tab/>
      </w:r>
      <w:r w:rsidRPr="000737AD">
        <w:rPr>
          <w:sz w:val="18"/>
        </w:rPr>
        <w:tab/>
      </w:r>
      <w:r w:rsidRPr="000737AD">
        <w:rPr>
          <w:sz w:val="18"/>
        </w:rPr>
        <w:tab/>
      </w:r>
      <w:r w:rsidRPr="000737AD">
        <w:rPr>
          <w:sz w:val="18"/>
        </w:rPr>
        <w:tab/>
      </w:r>
      <w:r w:rsidRPr="000737AD">
        <w:rPr>
          <w:sz w:val="18"/>
        </w:rPr>
        <w:tab/>
        <w:t>Gambar .2.6.3.7 Form Pricelist Penjualan</w:t>
      </w:r>
    </w:p>
    <w:p w:rsidR="00254D8C" w:rsidRDefault="00254D8C" w:rsidP="00254D8C">
      <w:pPr>
        <w:pStyle w:val="ListParagraph"/>
        <w:numPr>
          <w:ilvl w:val="0"/>
          <w:numId w:val="36"/>
        </w:numPr>
        <w:ind w:left="1170" w:hanging="810"/>
        <w:jc w:val="both"/>
      </w:pPr>
      <w:r>
        <w:t xml:space="preserve">Lalu masukan Harga dan klik </w:t>
      </w:r>
      <w:r>
        <w:rPr>
          <w:noProof/>
          <w:lang w:eastAsia="en-US"/>
        </w:rPr>
        <w:drawing>
          <wp:inline distT="0" distB="0" distL="0" distR="0" wp14:anchorId="5E9BF62F" wp14:editId="20405BCB">
            <wp:extent cx="200025" cy="219075"/>
            <wp:effectExtent l="0" t="0" r="9525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untuk menambahkan ke keranjang pada kanan form</w:t>
      </w:r>
    </w:p>
    <w:p w:rsidR="0062086A" w:rsidRDefault="0062086A" w:rsidP="0062086A">
      <w:pPr>
        <w:pStyle w:val="ListParagraph"/>
        <w:ind w:left="1170"/>
        <w:jc w:val="both"/>
      </w:pPr>
      <w:r>
        <w:rPr>
          <w:noProof/>
          <w:lang w:eastAsia="en-US"/>
        </w:rPr>
        <w:drawing>
          <wp:inline distT="0" distB="0" distL="0" distR="0" wp14:anchorId="46838046" wp14:editId="7E402C2F">
            <wp:extent cx="4972050" cy="163982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5355" cy="16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6A" w:rsidRPr="0062086A" w:rsidRDefault="0062086A" w:rsidP="0062086A">
      <w:pPr>
        <w:pStyle w:val="ListParagraph"/>
        <w:ind w:left="1170"/>
        <w:jc w:val="both"/>
        <w:rPr>
          <w:sz w:val="18"/>
        </w:rPr>
      </w:pPr>
      <w:r w:rsidRPr="0062086A">
        <w:rPr>
          <w:sz w:val="18"/>
        </w:rPr>
        <w:tab/>
      </w:r>
      <w:r w:rsidRPr="0062086A">
        <w:rPr>
          <w:sz w:val="18"/>
        </w:rPr>
        <w:tab/>
      </w:r>
      <w:r w:rsidRPr="0062086A">
        <w:rPr>
          <w:sz w:val="18"/>
        </w:rPr>
        <w:tab/>
      </w:r>
      <w:r w:rsidRPr="0062086A">
        <w:rPr>
          <w:sz w:val="18"/>
        </w:rPr>
        <w:tab/>
        <w:t>Gambar 2.6.4.7 Keranjang Pricelist Penjualan</w:t>
      </w:r>
    </w:p>
    <w:p w:rsidR="00F264C3" w:rsidRDefault="008B2A8E" w:rsidP="00F71A69">
      <w:pPr>
        <w:pStyle w:val="ListParagraph"/>
        <w:numPr>
          <w:ilvl w:val="0"/>
          <w:numId w:val="36"/>
        </w:numPr>
        <w:ind w:left="1170" w:hanging="810"/>
        <w:jc w:val="both"/>
      </w:pPr>
      <w:r>
        <w:t xml:space="preserve">Masukan tanggal berlaku, Lalu klik simpan untuk </w:t>
      </w:r>
      <w:proofErr w:type="gramStart"/>
      <w:r>
        <w:t>menyimpan .</w:t>
      </w:r>
      <w:proofErr w:type="gramEnd"/>
    </w:p>
    <w:p w:rsidR="00F264C3" w:rsidRDefault="00F264C3" w:rsidP="00F264C3">
      <w:r>
        <w:br w:type="page"/>
      </w:r>
    </w:p>
    <w:p w:rsidR="00F264C3" w:rsidRDefault="00F264C3" w:rsidP="00F264C3">
      <w:pPr>
        <w:pStyle w:val="Title"/>
        <w:jc w:val="both"/>
      </w:pPr>
      <w:r>
        <w:lastRenderedPageBreak/>
        <w:t>Kendaraan</w:t>
      </w:r>
    </w:p>
    <w:p w:rsidR="00F264C3" w:rsidRDefault="00F264C3" w:rsidP="00F264C3">
      <w:pPr>
        <w:pStyle w:val="Heading1"/>
        <w:jc w:val="both"/>
      </w:pPr>
      <w:r>
        <w:t>2.6.4</w:t>
      </w:r>
      <w:proofErr w:type="gramStart"/>
      <w:r>
        <w:t>.</w:t>
      </w:r>
      <w:r>
        <w:t>Kendaraan</w:t>
      </w:r>
      <w:proofErr w:type="gramEnd"/>
    </w:p>
    <w:p w:rsidR="00F71A69" w:rsidRDefault="00991CF4" w:rsidP="00F264C3">
      <w:pPr>
        <w:jc w:val="both"/>
      </w:pPr>
      <w:r>
        <w:t>Master Kendaraan ini digunakan untuk membuat Master dari Kendaraan.</w:t>
      </w:r>
    </w:p>
    <w:p w:rsidR="00991CF4" w:rsidRDefault="00991CF4" w:rsidP="00F264C3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</w:pPr>
      <w:r>
        <w:t>Klik Data Master</w:t>
      </w:r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</w:pPr>
      <w:r>
        <w:t xml:space="preserve">Pilih </w:t>
      </w:r>
      <w:r>
        <w:t>Penjualan</w:t>
      </w:r>
    </w:p>
    <w:p w:rsidR="00EE2788" w:rsidRDefault="00EE2788" w:rsidP="00EE2788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41CA6158" wp14:editId="0C053AAC">
            <wp:extent cx="4200525" cy="4886325"/>
            <wp:effectExtent l="0" t="0" r="9525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788" w:rsidRDefault="00EE2788" w:rsidP="00EE2788">
      <w:pPr>
        <w:pStyle w:val="ListParagraph"/>
        <w:ind w:left="1170" w:hanging="810"/>
      </w:pPr>
      <w:r>
        <w:tab/>
      </w:r>
      <w:r>
        <w:tab/>
      </w:r>
      <w:r>
        <w:tab/>
      </w:r>
      <w:r>
        <w:tab/>
      </w:r>
      <w:r>
        <w:tab/>
      </w:r>
      <w:r w:rsidRPr="00E84C0A">
        <w:rPr>
          <w:sz w:val="18"/>
        </w:rPr>
        <w:t>Gambar 2.3.</w:t>
      </w:r>
      <w:r>
        <w:rPr>
          <w:sz w:val="18"/>
        </w:rPr>
        <w:t>5.2</w:t>
      </w:r>
      <w:r w:rsidRPr="00E84C0A">
        <w:rPr>
          <w:sz w:val="18"/>
        </w:rPr>
        <w:t xml:space="preserve"> </w:t>
      </w:r>
      <w:r>
        <w:rPr>
          <w:sz w:val="18"/>
        </w:rPr>
        <w:t>Subm</w:t>
      </w:r>
      <w:r w:rsidRPr="00E84C0A">
        <w:rPr>
          <w:sz w:val="18"/>
        </w:rPr>
        <w:t xml:space="preserve">enu </w:t>
      </w:r>
      <w:r>
        <w:rPr>
          <w:sz w:val="18"/>
        </w:rPr>
        <w:t>Penjualan</w:t>
      </w:r>
    </w:p>
    <w:p w:rsidR="00EE2788" w:rsidRDefault="00EE2788" w:rsidP="00EE2788">
      <w:pPr>
        <w:ind w:left="1170" w:hanging="810"/>
      </w:pPr>
      <w:r>
        <w:br w:type="page"/>
      </w:r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</w:pPr>
      <w:r>
        <w:lastRenderedPageBreak/>
        <w:t xml:space="preserve">Pilih </w:t>
      </w:r>
      <w:r w:rsidR="00EB07B8">
        <w:rPr>
          <w:b/>
        </w:rPr>
        <w:t>Kendaraan</w:t>
      </w:r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</w:pPr>
      <w:r>
        <w:t>Maka akan muncul form seperti ini</w:t>
      </w:r>
    </w:p>
    <w:p w:rsidR="00EE2788" w:rsidRDefault="00EB07B8" w:rsidP="00EE2788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35488983" wp14:editId="2AE6A257">
            <wp:extent cx="5943600" cy="2280285"/>
            <wp:effectExtent l="0" t="0" r="0" b="571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788" w:rsidRPr="00132862" w:rsidRDefault="00EE2788" w:rsidP="00EE2788">
      <w:pPr>
        <w:pStyle w:val="ListParagraph"/>
        <w:ind w:left="1170" w:hanging="810"/>
        <w:rPr>
          <w:sz w:val="18"/>
        </w:rPr>
      </w:pPr>
      <w:r w:rsidRPr="00132862">
        <w:rPr>
          <w:sz w:val="18"/>
        </w:rPr>
        <w:tab/>
      </w:r>
      <w:r w:rsidRPr="00132862">
        <w:rPr>
          <w:sz w:val="18"/>
        </w:rPr>
        <w:tab/>
      </w:r>
      <w:r w:rsidRPr="00132862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Gambar 2.</w:t>
      </w:r>
      <w:r w:rsidR="00EB07B8">
        <w:rPr>
          <w:sz w:val="18"/>
        </w:rPr>
        <w:t>6.4</w:t>
      </w:r>
      <w:r w:rsidRPr="00132862">
        <w:rPr>
          <w:sz w:val="18"/>
        </w:rPr>
        <w:t xml:space="preserve">.4 Form Master </w:t>
      </w:r>
      <w:r w:rsidR="00EB07B8">
        <w:rPr>
          <w:sz w:val="18"/>
        </w:rPr>
        <w:t>Kendaraan</w:t>
      </w:r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  <w:jc w:val="both"/>
      </w:pPr>
      <w:r>
        <w:t xml:space="preserve">Pada bagian form di kiri masukan data yang mau di inputkan dan klik simpan untuk </w:t>
      </w:r>
      <w:proofErr w:type="gramStart"/>
      <w:r>
        <w:t>menyimpan</w:t>
      </w:r>
      <w:proofErr w:type="gramEnd"/>
      <w:r>
        <w:t>.</w:t>
      </w:r>
    </w:p>
    <w:p w:rsidR="00EE2788" w:rsidRDefault="00EE2788" w:rsidP="00EE2788">
      <w:pPr>
        <w:pStyle w:val="ListParagraph"/>
        <w:numPr>
          <w:ilvl w:val="0"/>
          <w:numId w:val="42"/>
        </w:numPr>
        <w:ind w:left="1170" w:hanging="81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67D5D442" wp14:editId="113CC62A">
            <wp:extent cx="381000" cy="40005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638AF918" wp14:editId="658304A1">
            <wp:extent cx="342900" cy="3810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6E1FA8" w:rsidRDefault="006E1FA8">
      <w:r>
        <w:br w:type="page"/>
      </w:r>
    </w:p>
    <w:p w:rsidR="006E1FA8" w:rsidRDefault="006E1FA8" w:rsidP="006E1FA8">
      <w:pPr>
        <w:pStyle w:val="Title"/>
        <w:jc w:val="both"/>
      </w:pPr>
      <w:r>
        <w:lastRenderedPageBreak/>
        <w:t>Perusahaan</w:t>
      </w:r>
    </w:p>
    <w:p w:rsidR="006E1FA8" w:rsidRDefault="006E1FA8" w:rsidP="006E1FA8">
      <w:pPr>
        <w:pStyle w:val="Heading1"/>
        <w:jc w:val="both"/>
      </w:pPr>
      <w:r>
        <w:t>2.7</w:t>
      </w:r>
      <w:proofErr w:type="gramStart"/>
      <w:r>
        <w:t>.</w:t>
      </w:r>
      <w:r>
        <w:t>Perusahaan</w:t>
      </w:r>
      <w:proofErr w:type="gramEnd"/>
    </w:p>
    <w:p w:rsidR="006E1FA8" w:rsidRDefault="006E1FA8" w:rsidP="006E1FA8">
      <w:pPr>
        <w:jc w:val="both"/>
      </w:pPr>
      <w:r>
        <w:t xml:space="preserve">Master </w:t>
      </w:r>
      <w:r>
        <w:t>Perusahaan</w:t>
      </w:r>
      <w:r>
        <w:t xml:space="preserve"> ini digunakan untuk membuat Master dari </w:t>
      </w:r>
      <w:r>
        <w:t>Perusahaan</w:t>
      </w:r>
      <w:r>
        <w:t>.</w:t>
      </w:r>
    </w:p>
    <w:p w:rsidR="006E1FA8" w:rsidRDefault="006E1FA8" w:rsidP="006E1FA8">
      <w:pPr>
        <w:jc w:val="both"/>
      </w:pPr>
      <w:r>
        <w:t xml:space="preserve">Cara menggunakan menu </w:t>
      </w:r>
      <w:proofErr w:type="gramStart"/>
      <w:r>
        <w:t>ini :</w:t>
      </w:r>
      <w:proofErr w:type="gramEnd"/>
    </w:p>
    <w:p w:rsidR="006E1FA8" w:rsidRDefault="006E1FA8" w:rsidP="006E1FA8">
      <w:pPr>
        <w:pStyle w:val="ListParagraph"/>
        <w:numPr>
          <w:ilvl w:val="0"/>
          <w:numId w:val="43"/>
        </w:numPr>
        <w:ind w:left="1170" w:hanging="810"/>
      </w:pPr>
      <w:r>
        <w:t>Klik Data Master</w:t>
      </w:r>
    </w:p>
    <w:p w:rsidR="006E1FA8" w:rsidRDefault="006E1FA8" w:rsidP="006E1FA8">
      <w:pPr>
        <w:pStyle w:val="ListParagraph"/>
        <w:numPr>
          <w:ilvl w:val="0"/>
          <w:numId w:val="43"/>
        </w:numPr>
        <w:ind w:left="1170" w:hanging="810"/>
      </w:pPr>
      <w:r>
        <w:t xml:space="preserve">Pilih </w:t>
      </w:r>
      <w:r>
        <w:t>Perusahaan</w:t>
      </w:r>
    </w:p>
    <w:p w:rsidR="006E1FA8" w:rsidRDefault="006E1FA8" w:rsidP="006E1FA8">
      <w:pPr>
        <w:pStyle w:val="ListParagraph"/>
        <w:ind w:left="1170"/>
      </w:pPr>
      <w:r>
        <w:rPr>
          <w:noProof/>
          <w:lang w:eastAsia="en-US"/>
        </w:rPr>
        <w:drawing>
          <wp:inline distT="0" distB="0" distL="0" distR="0" wp14:anchorId="0652C945" wp14:editId="245AB3D2">
            <wp:extent cx="2390775" cy="3295650"/>
            <wp:effectExtent l="0" t="0" r="952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FA8" w:rsidRDefault="006E1FA8" w:rsidP="006E1FA8">
      <w:pPr>
        <w:pStyle w:val="ListParagraph"/>
        <w:ind w:left="1170" w:hanging="810"/>
      </w:pPr>
      <w:r>
        <w:tab/>
      </w:r>
      <w:r>
        <w:tab/>
      </w:r>
      <w:r w:rsidRPr="00E84C0A">
        <w:rPr>
          <w:sz w:val="18"/>
        </w:rPr>
        <w:t>Gambar 2.</w:t>
      </w:r>
      <w:r>
        <w:rPr>
          <w:sz w:val="18"/>
        </w:rPr>
        <w:t>7</w:t>
      </w:r>
      <w:r>
        <w:rPr>
          <w:sz w:val="18"/>
        </w:rPr>
        <w:t>.2</w:t>
      </w:r>
      <w:r w:rsidRPr="00E84C0A">
        <w:rPr>
          <w:sz w:val="18"/>
        </w:rPr>
        <w:t xml:space="preserve"> </w:t>
      </w:r>
      <w:r>
        <w:rPr>
          <w:sz w:val="18"/>
        </w:rPr>
        <w:t>Menu</w:t>
      </w:r>
      <w:r w:rsidRPr="00E84C0A">
        <w:rPr>
          <w:sz w:val="18"/>
        </w:rPr>
        <w:t xml:space="preserve"> </w:t>
      </w:r>
      <w:r>
        <w:rPr>
          <w:sz w:val="18"/>
        </w:rPr>
        <w:t>Perusahaan</w:t>
      </w:r>
    </w:p>
    <w:p w:rsidR="006E1FA8" w:rsidRDefault="006E1FA8" w:rsidP="006E1FA8">
      <w:pPr>
        <w:ind w:left="1170" w:hanging="810"/>
      </w:pPr>
      <w:r>
        <w:br w:type="page"/>
      </w:r>
    </w:p>
    <w:p w:rsidR="006E1FA8" w:rsidRDefault="006E1FA8" w:rsidP="006E1FA8">
      <w:pPr>
        <w:pStyle w:val="ListParagraph"/>
        <w:numPr>
          <w:ilvl w:val="0"/>
          <w:numId w:val="43"/>
        </w:numPr>
        <w:ind w:left="1170" w:hanging="810"/>
      </w:pPr>
      <w:r>
        <w:lastRenderedPageBreak/>
        <w:t>Maka akan muncul form seperti ini</w:t>
      </w:r>
    </w:p>
    <w:p w:rsidR="006E1FA8" w:rsidRDefault="006E1FA8" w:rsidP="006E1FA8">
      <w:pPr>
        <w:pStyle w:val="ListParagraph"/>
        <w:ind w:left="1170"/>
      </w:pPr>
      <w:bookmarkStart w:id="0" w:name="_GoBack"/>
      <w:r>
        <w:rPr>
          <w:noProof/>
          <w:lang w:eastAsia="en-US"/>
        </w:rPr>
        <w:drawing>
          <wp:inline distT="0" distB="0" distL="0" distR="0" wp14:anchorId="627A9214" wp14:editId="5A34CD22">
            <wp:extent cx="4495800" cy="1878053"/>
            <wp:effectExtent l="0" t="0" r="0" b="825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00031" cy="18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E1FA8" w:rsidRPr="00132862" w:rsidRDefault="006E1FA8" w:rsidP="006E1FA8">
      <w:pPr>
        <w:pStyle w:val="ListParagraph"/>
        <w:ind w:left="1170" w:hanging="810"/>
        <w:rPr>
          <w:sz w:val="18"/>
        </w:rPr>
      </w:pPr>
      <w:r w:rsidRPr="00132862">
        <w:rPr>
          <w:sz w:val="18"/>
        </w:rPr>
        <w:tab/>
      </w:r>
      <w:r w:rsidRPr="00132862">
        <w:rPr>
          <w:sz w:val="18"/>
        </w:rPr>
        <w:tab/>
      </w:r>
      <w:r w:rsidRPr="00132862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Gambar 2.</w:t>
      </w:r>
      <w:r>
        <w:rPr>
          <w:sz w:val="18"/>
        </w:rPr>
        <w:t>7.3</w:t>
      </w:r>
      <w:r w:rsidRPr="00132862">
        <w:rPr>
          <w:sz w:val="18"/>
        </w:rPr>
        <w:t xml:space="preserve"> Form Master </w:t>
      </w:r>
      <w:r>
        <w:rPr>
          <w:sz w:val="18"/>
        </w:rPr>
        <w:t>Perusahaan</w:t>
      </w:r>
    </w:p>
    <w:p w:rsidR="006E1FA8" w:rsidRDefault="006E1FA8" w:rsidP="006E1FA8">
      <w:pPr>
        <w:pStyle w:val="ListParagraph"/>
        <w:numPr>
          <w:ilvl w:val="0"/>
          <w:numId w:val="43"/>
        </w:numPr>
        <w:ind w:left="1170" w:hanging="810"/>
      </w:pPr>
      <w:r>
        <w:t>Pada bagian kiri di gunakan untuk input data dan pada bagian kanan di gunakan untuk melihat data yang sudah di inputkan.</w:t>
      </w:r>
    </w:p>
    <w:p w:rsidR="006E1FA8" w:rsidRDefault="006E1FA8" w:rsidP="006E1FA8">
      <w:pPr>
        <w:pStyle w:val="ListParagraph"/>
        <w:numPr>
          <w:ilvl w:val="0"/>
          <w:numId w:val="43"/>
        </w:numPr>
        <w:ind w:left="1170" w:hanging="810"/>
        <w:jc w:val="both"/>
      </w:pPr>
      <w:r>
        <w:t>Pada bagian form di kiri masukan data yang mau di inputkan dan klik simpan untuk menyimpan.</w:t>
      </w:r>
    </w:p>
    <w:p w:rsidR="006E1FA8" w:rsidRDefault="006E1FA8" w:rsidP="006E1FA8">
      <w:pPr>
        <w:pStyle w:val="ListParagraph"/>
        <w:numPr>
          <w:ilvl w:val="0"/>
          <w:numId w:val="43"/>
        </w:numPr>
        <w:ind w:left="1170" w:hanging="810"/>
        <w:rPr>
          <w:b/>
          <w:noProof/>
          <w:lang w:eastAsia="en-US"/>
        </w:rPr>
      </w:pPr>
      <w:r>
        <w:t xml:space="preserve">Maka akan muncul di table kanan ada 2 aksi pada table view </w:t>
      </w:r>
      <w:r>
        <w:rPr>
          <w:noProof/>
          <w:lang w:eastAsia="en-US"/>
        </w:rPr>
        <w:t xml:space="preserve">Pada gambar </w:t>
      </w:r>
      <w:r>
        <w:rPr>
          <w:noProof/>
          <w:lang w:eastAsia="en-US"/>
        </w:rPr>
        <w:drawing>
          <wp:inline distT="0" distB="0" distL="0" distR="0" wp14:anchorId="375A0F71" wp14:editId="150F4196">
            <wp:extent cx="381000" cy="40005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di gunkaan untuk </w:t>
      </w:r>
      <w:r w:rsidRPr="00446B6B">
        <w:rPr>
          <w:b/>
          <w:noProof/>
          <w:lang w:eastAsia="en-US"/>
        </w:rPr>
        <w:t xml:space="preserve">Edit Data </w:t>
      </w:r>
      <w:r>
        <w:rPr>
          <w:noProof/>
          <w:lang w:eastAsia="en-US"/>
        </w:rPr>
        <w:t xml:space="preserve">sedangan pada gambar </w:t>
      </w:r>
      <w:r>
        <w:rPr>
          <w:noProof/>
          <w:lang w:eastAsia="en-US"/>
        </w:rPr>
        <w:drawing>
          <wp:inline distT="0" distB="0" distL="0" distR="0" wp14:anchorId="0553E1AD" wp14:editId="7E055694">
            <wp:extent cx="342900" cy="3810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t xml:space="preserve"> di gunakan untuk </w:t>
      </w:r>
      <w:r w:rsidRPr="00446B6B">
        <w:rPr>
          <w:b/>
          <w:noProof/>
          <w:lang w:eastAsia="en-US"/>
        </w:rPr>
        <w:t>Menghapus Data.</w:t>
      </w:r>
    </w:p>
    <w:p w:rsidR="00991CF4" w:rsidRPr="00C23DBE" w:rsidRDefault="00991CF4" w:rsidP="00F264C3">
      <w:pPr>
        <w:jc w:val="both"/>
      </w:pPr>
    </w:p>
    <w:sectPr w:rsidR="00991CF4" w:rsidRPr="00C23DBE">
      <w:footerReference w:type="default" r:id="rId6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9A8" w:rsidRDefault="00D629A8">
      <w:pPr>
        <w:spacing w:after="0" w:line="240" w:lineRule="auto"/>
      </w:pPr>
      <w:r>
        <w:separator/>
      </w:r>
    </w:p>
  </w:endnote>
  <w:endnote w:type="continuationSeparator" w:id="0">
    <w:p w:rsidR="00D629A8" w:rsidRDefault="00D6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4F20" w:rsidRDefault="00C34F20">
    <w:pPr>
      <w:pStyle w:val="Footer"/>
    </w:pPr>
    <w:r>
      <w:t>© Media Nusa Mandiri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9A8" w:rsidRDefault="00D629A8">
      <w:pPr>
        <w:spacing w:after="0" w:line="240" w:lineRule="auto"/>
      </w:pPr>
      <w:r>
        <w:separator/>
      </w:r>
    </w:p>
  </w:footnote>
  <w:footnote w:type="continuationSeparator" w:id="0">
    <w:p w:rsidR="00D629A8" w:rsidRDefault="00D62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3DFA"/>
    <w:multiLevelType w:val="hybridMultilevel"/>
    <w:tmpl w:val="CAF00C78"/>
    <w:lvl w:ilvl="0" w:tplc="42505838">
      <w:start w:val="1"/>
      <w:numFmt w:val="decimal"/>
      <w:lvlText w:val="2.2.8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06D5D"/>
    <w:multiLevelType w:val="hybridMultilevel"/>
    <w:tmpl w:val="C7EC28C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057C1961"/>
    <w:multiLevelType w:val="hybridMultilevel"/>
    <w:tmpl w:val="E7983DC4"/>
    <w:lvl w:ilvl="0" w:tplc="5CBE5D8A">
      <w:start w:val="1"/>
      <w:numFmt w:val="decimal"/>
      <w:lvlText w:val="2.3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97BA8"/>
    <w:multiLevelType w:val="hybridMultilevel"/>
    <w:tmpl w:val="9304753E"/>
    <w:lvl w:ilvl="0" w:tplc="B428F752">
      <w:start w:val="1"/>
      <w:numFmt w:val="decimal"/>
      <w:lvlText w:val="2.2.5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9F0399"/>
    <w:multiLevelType w:val="hybridMultilevel"/>
    <w:tmpl w:val="80CEE33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>
    <w:nsid w:val="0A27293D"/>
    <w:multiLevelType w:val="hybridMultilevel"/>
    <w:tmpl w:val="54607A74"/>
    <w:lvl w:ilvl="0" w:tplc="2DA69486">
      <w:start w:val="1"/>
      <w:numFmt w:val="decimal"/>
      <w:lvlText w:val="2.2.9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9050AA"/>
    <w:multiLevelType w:val="hybridMultilevel"/>
    <w:tmpl w:val="E312D960"/>
    <w:lvl w:ilvl="0" w:tplc="1494C2E2">
      <w:start w:val="1"/>
      <w:numFmt w:val="decimal"/>
      <w:lvlText w:val="2.3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9A6BAA"/>
    <w:multiLevelType w:val="hybridMultilevel"/>
    <w:tmpl w:val="A16C13E4"/>
    <w:lvl w:ilvl="0" w:tplc="5F4EB3B4">
      <w:start w:val="1"/>
      <w:numFmt w:val="decimal"/>
      <w:lvlText w:val="2.2.4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8F13A4"/>
    <w:multiLevelType w:val="hybridMultilevel"/>
    <w:tmpl w:val="C7A0D712"/>
    <w:lvl w:ilvl="0" w:tplc="DC90FF9C">
      <w:start w:val="1"/>
      <w:numFmt w:val="decimal"/>
      <w:lvlText w:val="2.6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CC1E92"/>
    <w:multiLevelType w:val="hybridMultilevel"/>
    <w:tmpl w:val="86200E82"/>
    <w:lvl w:ilvl="0" w:tplc="8214E0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E71871"/>
    <w:multiLevelType w:val="hybridMultilevel"/>
    <w:tmpl w:val="B0D43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737B6B"/>
    <w:multiLevelType w:val="hybridMultilevel"/>
    <w:tmpl w:val="06E27536"/>
    <w:lvl w:ilvl="0" w:tplc="F32C9CD4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031F31"/>
    <w:multiLevelType w:val="hybridMultilevel"/>
    <w:tmpl w:val="49E2D2C0"/>
    <w:lvl w:ilvl="0" w:tplc="50ECEFAC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295886"/>
    <w:multiLevelType w:val="hybridMultilevel"/>
    <w:tmpl w:val="6D7474FA"/>
    <w:lvl w:ilvl="0" w:tplc="A62ECD7A">
      <w:start w:val="1"/>
      <w:numFmt w:val="decimal"/>
      <w:lvlText w:val="2.6.4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336D4B"/>
    <w:multiLevelType w:val="hybridMultilevel"/>
    <w:tmpl w:val="6CB24A58"/>
    <w:lvl w:ilvl="0" w:tplc="2AC2D9C0">
      <w:start w:val="1"/>
      <w:numFmt w:val="decimal"/>
      <w:lvlText w:val="2.5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522D9F"/>
    <w:multiLevelType w:val="hybridMultilevel"/>
    <w:tmpl w:val="DE8E82A6"/>
    <w:lvl w:ilvl="0" w:tplc="896447C6">
      <w:start w:val="1"/>
      <w:numFmt w:val="decimal"/>
      <w:lvlText w:val="2.3.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6391C"/>
    <w:multiLevelType w:val="hybridMultilevel"/>
    <w:tmpl w:val="358E15EA"/>
    <w:lvl w:ilvl="0" w:tplc="5FBC0F6E">
      <w:start w:val="1"/>
      <w:numFmt w:val="decimal"/>
      <w:lvlText w:val="2.7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6C7AFE"/>
    <w:multiLevelType w:val="hybridMultilevel"/>
    <w:tmpl w:val="0F8EFD38"/>
    <w:lvl w:ilvl="0" w:tplc="D1DEEC3E">
      <w:start w:val="1"/>
      <w:numFmt w:val="decimal"/>
      <w:lvlText w:val="2.3.1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EE451D"/>
    <w:multiLevelType w:val="hybridMultilevel"/>
    <w:tmpl w:val="E408BD28"/>
    <w:lvl w:ilvl="0" w:tplc="7E309170">
      <w:start w:val="1"/>
      <w:numFmt w:val="decimal"/>
      <w:lvlText w:val="2.2.3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65393A"/>
    <w:multiLevelType w:val="hybridMultilevel"/>
    <w:tmpl w:val="AA40D866"/>
    <w:lvl w:ilvl="0" w:tplc="12ACABC2">
      <w:start w:val="1"/>
      <w:numFmt w:val="decimal"/>
      <w:lvlText w:val="2.3.5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FE65B3"/>
    <w:multiLevelType w:val="hybridMultilevel"/>
    <w:tmpl w:val="B664A834"/>
    <w:lvl w:ilvl="0" w:tplc="6698539A">
      <w:start w:val="1"/>
      <w:numFmt w:val="decimal"/>
      <w:lvlText w:val="2.6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CC16DC"/>
    <w:multiLevelType w:val="hybridMultilevel"/>
    <w:tmpl w:val="4AA4F584"/>
    <w:lvl w:ilvl="0" w:tplc="12ACABC2">
      <w:start w:val="1"/>
      <w:numFmt w:val="decimal"/>
      <w:lvlText w:val="2.3.5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1B38AC"/>
    <w:multiLevelType w:val="hybridMultilevel"/>
    <w:tmpl w:val="29BEDB68"/>
    <w:lvl w:ilvl="0" w:tplc="48766758">
      <w:start w:val="1"/>
      <w:numFmt w:val="decimal"/>
      <w:lvlText w:val="2.3.6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7248FE"/>
    <w:multiLevelType w:val="hybridMultilevel"/>
    <w:tmpl w:val="37D071DE"/>
    <w:lvl w:ilvl="0" w:tplc="E6782900">
      <w:start w:val="1"/>
      <w:numFmt w:val="decimal"/>
      <w:lvlText w:val="2.6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C083FB2"/>
    <w:multiLevelType w:val="hybridMultilevel"/>
    <w:tmpl w:val="4BAA4348"/>
    <w:lvl w:ilvl="0" w:tplc="F4A2830A">
      <w:start w:val="1"/>
      <w:numFmt w:val="decimal"/>
      <w:lvlText w:val="2.2.2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AF6E9C"/>
    <w:multiLevelType w:val="hybridMultilevel"/>
    <w:tmpl w:val="6A083BB6"/>
    <w:lvl w:ilvl="0" w:tplc="0776B2A8">
      <w:start w:val="1"/>
      <w:numFmt w:val="decimal"/>
      <w:lvlText w:val="2.5.1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BF43C6"/>
    <w:multiLevelType w:val="hybridMultilevel"/>
    <w:tmpl w:val="C1DE07AE"/>
    <w:lvl w:ilvl="0" w:tplc="35845DD8">
      <w:start w:val="1"/>
      <w:numFmt w:val="decimal"/>
      <w:lvlText w:val="2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5570ED"/>
    <w:multiLevelType w:val="hybridMultilevel"/>
    <w:tmpl w:val="5698949E"/>
    <w:lvl w:ilvl="0" w:tplc="E11C6A2A">
      <w:start w:val="1"/>
      <w:numFmt w:val="decimal"/>
      <w:lvlText w:val="2.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BE2CDB"/>
    <w:multiLevelType w:val="hybridMultilevel"/>
    <w:tmpl w:val="0B587DC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6B4180"/>
    <w:multiLevelType w:val="hybridMultilevel"/>
    <w:tmpl w:val="EB9ED5C8"/>
    <w:lvl w:ilvl="0" w:tplc="28FE1026">
      <w:start w:val="1"/>
      <w:numFmt w:val="decimal"/>
      <w:lvlText w:val="2.2.7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AE4AAD"/>
    <w:multiLevelType w:val="hybridMultilevel"/>
    <w:tmpl w:val="BBE4CF52"/>
    <w:lvl w:ilvl="0" w:tplc="CF126C3C">
      <w:start w:val="1"/>
      <w:numFmt w:val="decimal"/>
      <w:lvlText w:val="2.3.8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9F63A9"/>
    <w:multiLevelType w:val="hybridMultilevel"/>
    <w:tmpl w:val="20860228"/>
    <w:lvl w:ilvl="0" w:tplc="1E18C272">
      <w:start w:val="1"/>
      <w:numFmt w:val="decimal"/>
      <w:lvlText w:val="2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370E65"/>
    <w:multiLevelType w:val="hybridMultilevel"/>
    <w:tmpl w:val="EDD6B6B8"/>
    <w:lvl w:ilvl="0" w:tplc="C5FABDB8">
      <w:start w:val="1"/>
      <w:numFmt w:val="decimal"/>
      <w:lvlText w:val="2.5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F643EC6"/>
    <w:multiLevelType w:val="hybridMultilevel"/>
    <w:tmpl w:val="CE14725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7">
    <w:nsid w:val="617A498C"/>
    <w:multiLevelType w:val="hybridMultilevel"/>
    <w:tmpl w:val="B37078A4"/>
    <w:lvl w:ilvl="0" w:tplc="8FEE1BF4">
      <w:start w:val="1"/>
      <w:numFmt w:val="decimal"/>
      <w:lvlText w:val="2.2.6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3357C8"/>
    <w:multiLevelType w:val="hybridMultilevel"/>
    <w:tmpl w:val="997E1D54"/>
    <w:lvl w:ilvl="0" w:tplc="366C4528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6C01F1"/>
    <w:multiLevelType w:val="hybridMultilevel"/>
    <w:tmpl w:val="7B828F9E"/>
    <w:lvl w:ilvl="0" w:tplc="1BC4B912">
      <w:start w:val="1"/>
      <w:numFmt w:val="decimal"/>
      <w:lvlText w:val="2.2.1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C342A9"/>
    <w:multiLevelType w:val="hybridMultilevel"/>
    <w:tmpl w:val="99A83694"/>
    <w:lvl w:ilvl="0" w:tplc="76448444">
      <w:start w:val="1"/>
      <w:numFmt w:val="decimal"/>
      <w:lvlText w:val="2.2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5D25D4"/>
    <w:multiLevelType w:val="hybridMultilevel"/>
    <w:tmpl w:val="AF92E6B4"/>
    <w:lvl w:ilvl="0" w:tplc="A446A0C8">
      <w:start w:val="1"/>
      <w:numFmt w:val="decimal"/>
      <w:lvlText w:val="2.2.8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7C06E8"/>
    <w:multiLevelType w:val="hybridMultilevel"/>
    <w:tmpl w:val="935EED90"/>
    <w:lvl w:ilvl="0" w:tplc="320ED400">
      <w:start w:val="1"/>
      <w:numFmt w:val="decimal"/>
      <w:lvlText w:val="2.2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8"/>
  </w:num>
  <w:num w:numId="3">
    <w:abstractNumId w:val="30"/>
  </w:num>
  <w:num w:numId="4">
    <w:abstractNumId w:val="11"/>
  </w:num>
  <w:num w:numId="5">
    <w:abstractNumId w:val="10"/>
  </w:num>
  <w:num w:numId="6">
    <w:abstractNumId w:val="13"/>
  </w:num>
  <w:num w:numId="7">
    <w:abstractNumId w:val="38"/>
  </w:num>
  <w:num w:numId="8">
    <w:abstractNumId w:val="12"/>
  </w:num>
  <w:num w:numId="9">
    <w:abstractNumId w:val="42"/>
  </w:num>
  <w:num w:numId="10">
    <w:abstractNumId w:val="39"/>
  </w:num>
  <w:num w:numId="11">
    <w:abstractNumId w:val="40"/>
  </w:num>
  <w:num w:numId="12">
    <w:abstractNumId w:val="25"/>
  </w:num>
  <w:num w:numId="13">
    <w:abstractNumId w:val="19"/>
  </w:num>
  <w:num w:numId="14">
    <w:abstractNumId w:val="7"/>
  </w:num>
  <w:num w:numId="15">
    <w:abstractNumId w:val="3"/>
  </w:num>
  <w:num w:numId="16">
    <w:abstractNumId w:val="37"/>
  </w:num>
  <w:num w:numId="17">
    <w:abstractNumId w:val="32"/>
  </w:num>
  <w:num w:numId="18">
    <w:abstractNumId w:val="0"/>
  </w:num>
  <w:num w:numId="19">
    <w:abstractNumId w:val="41"/>
  </w:num>
  <w:num w:numId="20">
    <w:abstractNumId w:val="5"/>
  </w:num>
  <w:num w:numId="21">
    <w:abstractNumId w:val="27"/>
  </w:num>
  <w:num w:numId="22">
    <w:abstractNumId w:val="18"/>
  </w:num>
  <w:num w:numId="23">
    <w:abstractNumId w:val="6"/>
  </w:num>
  <w:num w:numId="24">
    <w:abstractNumId w:val="16"/>
  </w:num>
  <w:num w:numId="25">
    <w:abstractNumId w:val="2"/>
  </w:num>
  <w:num w:numId="26">
    <w:abstractNumId w:val="20"/>
  </w:num>
  <w:num w:numId="27">
    <w:abstractNumId w:val="22"/>
  </w:num>
  <w:num w:numId="28">
    <w:abstractNumId w:val="23"/>
  </w:num>
  <w:num w:numId="29">
    <w:abstractNumId w:val="34"/>
  </w:num>
  <w:num w:numId="30">
    <w:abstractNumId w:val="26"/>
  </w:num>
  <w:num w:numId="31">
    <w:abstractNumId w:val="35"/>
  </w:num>
  <w:num w:numId="32">
    <w:abstractNumId w:val="15"/>
  </w:num>
  <w:num w:numId="33">
    <w:abstractNumId w:val="28"/>
  </w:num>
  <w:num w:numId="34">
    <w:abstractNumId w:val="24"/>
  </w:num>
  <w:num w:numId="35">
    <w:abstractNumId w:val="9"/>
  </w:num>
  <w:num w:numId="36">
    <w:abstractNumId w:val="21"/>
  </w:num>
  <w:num w:numId="37">
    <w:abstractNumId w:val="36"/>
  </w:num>
  <w:num w:numId="38">
    <w:abstractNumId w:val="1"/>
  </w:num>
  <w:num w:numId="39">
    <w:abstractNumId w:val="29"/>
  </w:num>
  <w:num w:numId="40">
    <w:abstractNumId w:val="4"/>
  </w:num>
  <w:num w:numId="41">
    <w:abstractNumId w:val="33"/>
  </w:num>
  <w:num w:numId="42">
    <w:abstractNumId w:val="14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BA2"/>
    <w:rsid w:val="00036DD6"/>
    <w:rsid w:val="0004044E"/>
    <w:rsid w:val="00047AB6"/>
    <w:rsid w:val="000576B2"/>
    <w:rsid w:val="000737AD"/>
    <w:rsid w:val="000915DE"/>
    <w:rsid w:val="00095A35"/>
    <w:rsid w:val="000B1C7A"/>
    <w:rsid w:val="000B2FB2"/>
    <w:rsid w:val="000C1E41"/>
    <w:rsid w:val="000E375A"/>
    <w:rsid w:val="00106043"/>
    <w:rsid w:val="0012189E"/>
    <w:rsid w:val="00122DAA"/>
    <w:rsid w:val="00132862"/>
    <w:rsid w:val="00134E86"/>
    <w:rsid w:val="00135903"/>
    <w:rsid w:val="00136ABE"/>
    <w:rsid w:val="001443A1"/>
    <w:rsid w:val="00164555"/>
    <w:rsid w:val="00170017"/>
    <w:rsid w:val="00192113"/>
    <w:rsid w:val="00203579"/>
    <w:rsid w:val="00210656"/>
    <w:rsid w:val="00227C91"/>
    <w:rsid w:val="00250EE1"/>
    <w:rsid w:val="00254D8C"/>
    <w:rsid w:val="0026112B"/>
    <w:rsid w:val="0026192A"/>
    <w:rsid w:val="00265D29"/>
    <w:rsid w:val="002800ED"/>
    <w:rsid w:val="00280131"/>
    <w:rsid w:val="0028235D"/>
    <w:rsid w:val="00283A09"/>
    <w:rsid w:val="00290CD8"/>
    <w:rsid w:val="00291DDB"/>
    <w:rsid w:val="0029279D"/>
    <w:rsid w:val="002B0898"/>
    <w:rsid w:val="002E0165"/>
    <w:rsid w:val="003069E2"/>
    <w:rsid w:val="00334651"/>
    <w:rsid w:val="003B6518"/>
    <w:rsid w:val="003C3CF7"/>
    <w:rsid w:val="003D5AD9"/>
    <w:rsid w:val="003E2989"/>
    <w:rsid w:val="003F1DB7"/>
    <w:rsid w:val="003F4684"/>
    <w:rsid w:val="004450D7"/>
    <w:rsid w:val="00446B6B"/>
    <w:rsid w:val="004622F4"/>
    <w:rsid w:val="00482028"/>
    <w:rsid w:val="00487B0A"/>
    <w:rsid w:val="004B7FC8"/>
    <w:rsid w:val="004D49D6"/>
    <w:rsid w:val="005010BC"/>
    <w:rsid w:val="005045D8"/>
    <w:rsid w:val="005209E3"/>
    <w:rsid w:val="0053702E"/>
    <w:rsid w:val="00565E8A"/>
    <w:rsid w:val="00571E60"/>
    <w:rsid w:val="00586905"/>
    <w:rsid w:val="005916A1"/>
    <w:rsid w:val="005A7631"/>
    <w:rsid w:val="005B3B8C"/>
    <w:rsid w:val="005F583E"/>
    <w:rsid w:val="00605106"/>
    <w:rsid w:val="006058CC"/>
    <w:rsid w:val="00607FDB"/>
    <w:rsid w:val="0061304C"/>
    <w:rsid w:val="0062086A"/>
    <w:rsid w:val="00642A8A"/>
    <w:rsid w:val="006544CE"/>
    <w:rsid w:val="00680A4F"/>
    <w:rsid w:val="00687E4D"/>
    <w:rsid w:val="00690F96"/>
    <w:rsid w:val="006A2E22"/>
    <w:rsid w:val="006A41B3"/>
    <w:rsid w:val="006A59A2"/>
    <w:rsid w:val="006C2598"/>
    <w:rsid w:val="006E1FA8"/>
    <w:rsid w:val="006F4DE1"/>
    <w:rsid w:val="00710267"/>
    <w:rsid w:val="0071620B"/>
    <w:rsid w:val="00723F4C"/>
    <w:rsid w:val="007308B2"/>
    <w:rsid w:val="00731F20"/>
    <w:rsid w:val="007544BE"/>
    <w:rsid w:val="00781C1F"/>
    <w:rsid w:val="0079363E"/>
    <w:rsid w:val="007C7562"/>
    <w:rsid w:val="007E1749"/>
    <w:rsid w:val="007E38BA"/>
    <w:rsid w:val="007F12CE"/>
    <w:rsid w:val="00801B72"/>
    <w:rsid w:val="00827010"/>
    <w:rsid w:val="00832335"/>
    <w:rsid w:val="00846611"/>
    <w:rsid w:val="00854FAA"/>
    <w:rsid w:val="008560D1"/>
    <w:rsid w:val="008827FC"/>
    <w:rsid w:val="00896A8E"/>
    <w:rsid w:val="008B2A8E"/>
    <w:rsid w:val="008B7D30"/>
    <w:rsid w:val="008D491E"/>
    <w:rsid w:val="008D720E"/>
    <w:rsid w:val="008E0E23"/>
    <w:rsid w:val="008F07BC"/>
    <w:rsid w:val="00914C85"/>
    <w:rsid w:val="00950028"/>
    <w:rsid w:val="00972620"/>
    <w:rsid w:val="00977127"/>
    <w:rsid w:val="00982171"/>
    <w:rsid w:val="0098265F"/>
    <w:rsid w:val="00991CF4"/>
    <w:rsid w:val="00995BF4"/>
    <w:rsid w:val="009B088C"/>
    <w:rsid w:val="009B33CF"/>
    <w:rsid w:val="009B4953"/>
    <w:rsid w:val="009D03EE"/>
    <w:rsid w:val="009D4D75"/>
    <w:rsid w:val="009F2724"/>
    <w:rsid w:val="009F2C4C"/>
    <w:rsid w:val="00A11358"/>
    <w:rsid w:val="00A519EE"/>
    <w:rsid w:val="00A63A8E"/>
    <w:rsid w:val="00A63EC0"/>
    <w:rsid w:val="00A67733"/>
    <w:rsid w:val="00A7266F"/>
    <w:rsid w:val="00AD0593"/>
    <w:rsid w:val="00AE3E17"/>
    <w:rsid w:val="00AF00AD"/>
    <w:rsid w:val="00AF0720"/>
    <w:rsid w:val="00B04F9B"/>
    <w:rsid w:val="00B1021C"/>
    <w:rsid w:val="00B1234E"/>
    <w:rsid w:val="00B53184"/>
    <w:rsid w:val="00B66ACB"/>
    <w:rsid w:val="00B76F81"/>
    <w:rsid w:val="00B97BCB"/>
    <w:rsid w:val="00BA0C18"/>
    <w:rsid w:val="00BB7131"/>
    <w:rsid w:val="00BD2F27"/>
    <w:rsid w:val="00BE74F0"/>
    <w:rsid w:val="00BF438A"/>
    <w:rsid w:val="00C23DBE"/>
    <w:rsid w:val="00C32FE5"/>
    <w:rsid w:val="00C3388F"/>
    <w:rsid w:val="00C34F20"/>
    <w:rsid w:val="00C61FE6"/>
    <w:rsid w:val="00CA2345"/>
    <w:rsid w:val="00CA2B35"/>
    <w:rsid w:val="00CA3902"/>
    <w:rsid w:val="00CA654F"/>
    <w:rsid w:val="00CA71A1"/>
    <w:rsid w:val="00CC74C2"/>
    <w:rsid w:val="00CD02A4"/>
    <w:rsid w:val="00CD1BA2"/>
    <w:rsid w:val="00CE22C1"/>
    <w:rsid w:val="00CE7200"/>
    <w:rsid w:val="00D05D96"/>
    <w:rsid w:val="00D11629"/>
    <w:rsid w:val="00D11CA8"/>
    <w:rsid w:val="00D209AE"/>
    <w:rsid w:val="00D41966"/>
    <w:rsid w:val="00D46E09"/>
    <w:rsid w:val="00D629A8"/>
    <w:rsid w:val="00D66824"/>
    <w:rsid w:val="00D75AAB"/>
    <w:rsid w:val="00D92C91"/>
    <w:rsid w:val="00D92E22"/>
    <w:rsid w:val="00DB63D1"/>
    <w:rsid w:val="00DC3389"/>
    <w:rsid w:val="00DC7605"/>
    <w:rsid w:val="00DC774C"/>
    <w:rsid w:val="00DE1CDE"/>
    <w:rsid w:val="00DE6665"/>
    <w:rsid w:val="00DF2A5C"/>
    <w:rsid w:val="00E07A53"/>
    <w:rsid w:val="00E461D4"/>
    <w:rsid w:val="00E47B8D"/>
    <w:rsid w:val="00E57A7E"/>
    <w:rsid w:val="00E67EE3"/>
    <w:rsid w:val="00E84C0A"/>
    <w:rsid w:val="00EA3906"/>
    <w:rsid w:val="00EB01F6"/>
    <w:rsid w:val="00EB07B8"/>
    <w:rsid w:val="00EB0F58"/>
    <w:rsid w:val="00EB3FA6"/>
    <w:rsid w:val="00EC6AAE"/>
    <w:rsid w:val="00ED13FC"/>
    <w:rsid w:val="00EE2788"/>
    <w:rsid w:val="00EE7675"/>
    <w:rsid w:val="00EE79BA"/>
    <w:rsid w:val="00F02595"/>
    <w:rsid w:val="00F264C3"/>
    <w:rsid w:val="00F26893"/>
    <w:rsid w:val="00F35265"/>
    <w:rsid w:val="00F52F01"/>
    <w:rsid w:val="00F6373C"/>
    <w:rsid w:val="00F7050D"/>
    <w:rsid w:val="00F71A69"/>
    <w:rsid w:val="00F806D4"/>
    <w:rsid w:val="00F977F5"/>
    <w:rsid w:val="00FB5E48"/>
    <w:rsid w:val="00FD0263"/>
    <w:rsid w:val="00FD20A0"/>
    <w:rsid w:val="00FF5A06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3747FE-6AE8-4522-B5E9-D5581DEC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099BDD" w:themeColor="text2"/>
        <w:left w:val="single" w:sz="24" w:space="0" w:color="099BDD" w:themeColor="text2"/>
        <w:bottom w:val="single" w:sz="24" w:space="0" w:color="099BDD" w:themeColor="text2"/>
        <w:right w:val="single" w:sz="24" w:space="0" w:color="099BDD" w:themeColor="text2"/>
      </w:pBdr>
      <w:shd w:val="clear" w:color="auto" w:fill="099BDD" w:themeFill="text2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99BDD" w:themeFill="text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75757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757575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uiPriority w:val="31"/>
    <w:qFormat/>
    <w:rPr>
      <w:b w:val="0"/>
      <w:bCs w:val="0"/>
      <w:color w:val="099BDD" w:themeColor="text2"/>
    </w:rPr>
  </w:style>
  <w:style w:type="character" w:styleId="SubtleEmphasis">
    <w:name w:val="Subtle Emphasis"/>
    <w:uiPriority w:val="19"/>
    <w:qFormat/>
    <w:rPr>
      <w:i/>
      <w:iCs/>
      <w:color w:val="044D6E" w:themeColor="text2" w:themeShade="80"/>
    </w:rPr>
  </w:style>
  <w:style w:type="character" w:styleId="Emphasis">
    <w:name w:val="Emphasis"/>
    <w:uiPriority w:val="20"/>
    <w:qFormat/>
    <w:rPr>
      <w:caps/>
      <w:color w:val="auto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1080" w:right="1080"/>
      <w:jc w:val="center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character" w:styleId="IntenseEmphasis">
    <w:name w:val="Intense Emphasis"/>
    <w:uiPriority w:val="21"/>
    <w:qFormat/>
    <w:rPr>
      <w:b/>
      <w:bCs/>
      <w:caps/>
      <w:color w:val="044D6E" w:themeColor="text2" w:themeShade="8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099BDD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99BD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0673A5" w:themeColor="text2" w:themeShade="BF"/>
      <w:sz w:val="16"/>
      <w:szCs w:val="16"/>
    </w:rPr>
  </w:style>
  <w:style w:type="character" w:styleId="IntenseReference">
    <w:name w:val="Intense Reference"/>
    <w:uiPriority w:val="32"/>
    <w:qFormat/>
    <w:rPr>
      <w:b w:val="0"/>
      <w:bCs w:val="0"/>
      <w:i/>
      <w:iCs/>
      <w:caps/>
      <w:color w:val="099BDD" w:themeColor="text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045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D8"/>
  </w:style>
  <w:style w:type="paragraph" w:styleId="Footer">
    <w:name w:val="footer"/>
    <w:basedOn w:val="Normal"/>
    <w:link w:val="FooterChar"/>
    <w:uiPriority w:val="99"/>
    <w:unhideWhenUsed/>
    <w:rsid w:val="005045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D8"/>
  </w:style>
  <w:style w:type="paragraph" w:styleId="BalloonText">
    <w:name w:val="Balloon Text"/>
    <w:basedOn w:val="Normal"/>
    <w:link w:val="BalloonTextChar"/>
    <w:uiPriority w:val="99"/>
    <w:semiHidden/>
    <w:unhideWhenUsed/>
    <w:rsid w:val="00731F2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F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9751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ot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8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D39936-4AC8-4F95-9ED8-57AFF2B61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(blank).dotx</Template>
  <TotalTime>818</TotalTime>
  <Pages>63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root</dc:creator>
  <cp:keywords/>
  <cp:lastModifiedBy>Dikha Istanto</cp:lastModifiedBy>
  <cp:revision>202</cp:revision>
  <dcterms:created xsi:type="dcterms:W3CDTF">2016-05-10T01:31:00Z</dcterms:created>
  <dcterms:modified xsi:type="dcterms:W3CDTF">2016-05-19T01:12:00Z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TC037499679991</vt:lpwstr>
  </property>
</Properties>
</file>